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574084" w14:textId="77777777" w:rsidR="00217EA0" w:rsidRDefault="00217EA0">
      <w:pPr>
        <w:rPr>
          <w:vanish/>
        </w:rPr>
      </w:pPr>
    </w:p>
    <w:tbl>
      <w:tblPr>
        <w:tblStyle w:val="divdocumentdivnottopsection"/>
        <w:tblW w:w="0" w:type="auto"/>
        <w:tblInd w:w="5" w:type="dxa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300"/>
        <w:gridCol w:w="7960"/>
        <w:gridCol w:w="529"/>
        <w:gridCol w:w="71"/>
        <w:gridCol w:w="3080"/>
        <w:gridCol w:w="300"/>
      </w:tblGrid>
      <w:tr w:rsidR="00217EA0" w:rsidRPr="00DE3EB9" w14:paraId="0EFBD949" w14:textId="77777777" w:rsidTr="000A6FDB">
        <w:trPr>
          <w:trHeight w:val="15200"/>
        </w:trPr>
        <w:tc>
          <w:tcPr>
            <w:tcW w:w="3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2B52D92D" w14:textId="6D381097" w:rsidR="00217EA0" w:rsidRDefault="00217EA0"/>
          <w:p w14:paraId="2462694B" w14:textId="77777777" w:rsidR="00217EA0" w:rsidRDefault="00217EA0">
            <w:pPr>
              <w:pStyle w:val="leftpaddingcellParagraph"/>
              <w:spacing w:line="360" w:lineRule="atLeast"/>
              <w:rPr>
                <w:rStyle w:val="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7960" w:type="dxa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74CB1D32" w14:textId="7B5797D5" w:rsidR="005549D1" w:rsidRDefault="009741E8" w:rsidP="00696564">
            <w:pPr>
              <w:spacing w:line="199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0" allowOverlap="1" wp14:anchorId="0F0A5F05" wp14:editId="321B1DCE">
                      <wp:simplePos x="0" y="0"/>
                      <wp:positionH relativeFrom="page">
                        <wp:posOffset>-205636</wp:posOffset>
                      </wp:positionH>
                      <wp:positionV relativeFrom="page">
                        <wp:posOffset>-222260</wp:posOffset>
                      </wp:positionV>
                      <wp:extent cx="7772400" cy="1263650"/>
                      <wp:effectExtent l="0" t="0" r="0" b="6350"/>
                      <wp:wrapNone/>
                      <wp:docPr id="6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772400" cy="1263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divdocumentdivnotparentContainer"/>
                                    <w:tblW w:w="5000" w:type="pct"/>
                                    <w:tblCellSpacing w:w="0" w:type="dxa"/>
                                    <w:shd w:val="clear" w:color="auto" w:fill="373D48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226"/>
                                  </w:tblGrid>
                                  <w:tr w:rsidR="00217EA0" w14:paraId="371ACDF2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5000" w:type="pct"/>
                                        <w:shd w:val="clear" w:color="auto" w:fill="373D48"/>
                                        <w:tcMar>
                                          <w:top w:w="300" w:type="dxa"/>
                                          <w:left w:w="0" w:type="dxa"/>
                                          <w:bottom w:w="400" w:type="dxa"/>
                                          <w:right w:w="0" w:type="dxa"/>
                                        </w:tcMar>
                                        <w:hideMark/>
                                      </w:tcPr>
                                      <w:p w14:paraId="00148C8F" w14:textId="59413AA3" w:rsidR="00217EA0" w:rsidRPr="00696564" w:rsidRDefault="00696564">
                                        <w:pPr>
                                          <w:pStyle w:val="divdocumentname"/>
                                          <w:pBdr>
                                            <w:left w:val="none" w:sz="0" w:space="15" w:color="auto"/>
                                            <w:right w:val="none" w:sz="0" w:space="15" w:color="auto"/>
                                          </w:pBdr>
                                          <w:spacing w:line="790" w:lineRule="exact"/>
                                          <w:ind w:left="300" w:right="300"/>
                                          <w:rPr>
                                            <w:rStyle w:val="divdocumenttopsectiondiv"/>
                                            <w:rFonts w:ascii="Century Gothic" w:eastAsia="Century Gothic" w:hAnsi="Century Gothic" w:cs="Century Gothic"/>
                                            <w:shd w:val="clear" w:color="auto" w:fill="auto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eastAsia="Century Gothic"/>
                                          </w:rPr>
                                          <w:t>Mohamed Wael Tamaa</w:t>
                                        </w:r>
                                      </w:p>
                                      <w:p w14:paraId="2F60FEC6" w14:textId="01184C2D" w:rsidR="00217EA0" w:rsidRDefault="00217EA0">
                                        <w:pPr>
                                          <w:pStyle w:val="documentresumeTitle"/>
                                          <w:spacing w:line="500" w:lineRule="exact"/>
                                          <w:ind w:left="300" w:right="300"/>
                                          <w:rPr>
                                            <w:rStyle w:val="divdocumenttopsectiondiv"/>
                                            <w:rFonts w:ascii="Century Gothic" w:eastAsia="Century Gothic" w:hAnsi="Century Gothic" w:cs="Century Gothic"/>
                                            <w:shd w:val="clear" w:color="auto" w:fill="auto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A5B8021" w14:textId="77777777" w:rsidR="00217EA0" w:rsidRDefault="00217EA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0A5F05" id="Rectangle 2" o:spid="_x0000_s1026" style="position:absolute;margin-left:-16.2pt;margin-top:-17.5pt;width:612pt;height:99.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" o:allowincell="f" strokecolor="white">
                      <v:fill opacity="0"/>
                      <v:path arrowok="t"/>
                      <v:textbox inset="0,0,0,0">
                        <w:txbxContent>
                          <w:tbl>
                            <w:tblPr>
                              <w:tblStyle w:val="divdocumentdivnotparentContainer"/>
                              <w:tblW w:w="5000" w:type="pct"/>
                              <w:tblCellSpacing w:w="0" w:type="dxa"/>
                              <w:shd w:val="clear" w:color="auto" w:fill="373D48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226"/>
                            </w:tblGrid>
                            <w:tr w:rsidR="00217EA0" w14:paraId="371ACDF2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5000" w:type="pct"/>
                                  <w:shd w:val="clear" w:color="auto" w:fill="373D48"/>
                                  <w:tcMar>
                                    <w:top w:w="300" w:type="dxa"/>
                                    <w:left w:w="0" w:type="dxa"/>
                                    <w:bottom w:w="400" w:type="dxa"/>
                                    <w:right w:w="0" w:type="dxa"/>
                                  </w:tcMar>
                                  <w:hideMark/>
                                </w:tcPr>
                                <w:p w14:paraId="00148C8F" w14:textId="59413AA3" w:rsidR="00217EA0" w:rsidRPr="00696564" w:rsidRDefault="00696564">
                                  <w:pPr>
                                    <w:pStyle w:val="divdocumentname"/>
                                    <w:pBdr>
                                      <w:left w:val="none" w:sz="0" w:space="15" w:color="auto"/>
                                      <w:right w:val="none" w:sz="0" w:space="15" w:color="auto"/>
                                    </w:pBdr>
                                    <w:spacing w:line="790" w:lineRule="exact"/>
                                    <w:ind w:left="300" w:right="300"/>
                                    <w:rPr>
                                      <w:rStyle w:val="divdocumenttopsectiondiv"/>
                                      <w:rFonts w:ascii="Century Gothic" w:eastAsia="Century Gothic" w:hAnsi="Century Gothic" w:cs="Century Gothic"/>
                                      <w:shd w:val="clear" w:color="auto" w:fill="auto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eastAsia="Century Gothic"/>
                                    </w:rPr>
                                    <w:t>Mohamed Wael Tamaa</w:t>
                                  </w:r>
                                </w:p>
                                <w:p w14:paraId="2F60FEC6" w14:textId="01184C2D" w:rsidR="00217EA0" w:rsidRDefault="00217EA0">
                                  <w:pPr>
                                    <w:pStyle w:val="documentresumeTitle"/>
                                    <w:spacing w:line="500" w:lineRule="exact"/>
                                    <w:ind w:left="300" w:right="300"/>
                                    <w:rPr>
                                      <w:rStyle w:val="divdocumenttopsectiondiv"/>
                                      <w:rFonts w:ascii="Century Gothic" w:eastAsia="Century Gothic" w:hAnsi="Century Gothic" w:cs="Century Gothic"/>
                                      <w:shd w:val="clear" w:color="auto" w:fill="auto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5B8021" w14:textId="77777777" w:rsidR="00217EA0" w:rsidRDefault="00217EA0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  <w:r w:rsidR="006F5047"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Work History</w:t>
            </w:r>
          </w:p>
          <w:p w14:paraId="2F2BFA1B" w14:textId="77777777" w:rsidR="005549D1" w:rsidRDefault="006F5047" w:rsidP="005549D1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4526A9DC" w14:textId="628291D7" w:rsidR="005549D1" w:rsidRDefault="005549D1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</w:p>
          <w:p w14:paraId="0E00C866" w14:textId="6DF5B875" w:rsidR="00355302" w:rsidRPr="00355302" w:rsidRDefault="00696564" w:rsidP="005549D1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Front-end </w:t>
            </w:r>
            <w:r w:rsidR="00355302" w:rsidRPr="00355302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Developer –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Freelancing </w:t>
            </w:r>
          </w:p>
          <w:p w14:paraId="370E3054" w14:textId="0F775F0A" w:rsidR="005549D1" w:rsidRPr="00AA4133" w:rsidRDefault="00355302" w:rsidP="005549D1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eastAsia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343434"/>
                <w:spacing w:val="4"/>
                <w:sz w:val="22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6D085EB6" wp14:editId="7EABB93B">
                  <wp:simplePos x="0" y="0"/>
                  <wp:positionH relativeFrom="column">
                    <wp:posOffset>105033</wp:posOffset>
                  </wp:positionH>
                  <wp:positionV relativeFrom="paragraph">
                    <wp:posOffset>59262</wp:posOffset>
                  </wp:positionV>
                  <wp:extent cx="157480" cy="15748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lendar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18" cy="16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       </w:t>
            </w:r>
            <w:r w:rsidR="00696564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3 Years</w:t>
            </w:r>
          </w:p>
          <w:p w14:paraId="3F2CA303" w14:textId="56DEA854" w:rsidR="00637B81" w:rsidRPr="00696564" w:rsidRDefault="00762EEA" w:rsidP="00696564">
            <w:pPr>
              <w:pStyle w:val="p"/>
              <w:numPr>
                <w:ilvl w:val="0"/>
                <w:numId w:val="22"/>
              </w:numPr>
              <w:spacing w:line="360" w:lineRule="atLeast"/>
              <w:ind w:right="33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Developing </w:t>
            </w:r>
            <w:r w:rsidR="00696564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Websites Static and Dynamic.</w:t>
            </w:r>
          </w:p>
          <w:p w14:paraId="41CB69B9" w14:textId="16473539" w:rsidR="00637B81" w:rsidRPr="00355302" w:rsidRDefault="00696564" w:rsidP="00637B81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Technical Support</w:t>
            </w:r>
            <w:r w:rsidR="00637B81" w:rsidRPr="00355302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– Full Time</w:t>
            </w:r>
          </w:p>
          <w:p w14:paraId="33A3C84E" w14:textId="71F595E9" w:rsidR="00637B81" w:rsidRPr="00696564" w:rsidRDefault="00696564" w:rsidP="00637B81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ascii="Century Gothic" w:eastAsia="Century Gothic" w:hAnsi="Century Gothic" w:cs="Century Gothic"/>
                <w:b/>
                <w:bCs/>
                <w:color w:val="7F7F7F" w:themeColor="text1" w:themeTint="80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7F7F7F" w:themeColor="text1" w:themeTint="80"/>
                <w:spacing w:val="4"/>
                <w:sz w:val="22"/>
                <w:szCs w:val="22"/>
              </w:rPr>
              <w:t>Smart Computing</w:t>
            </w:r>
          </w:p>
          <w:p w14:paraId="12BF1E5D" w14:textId="2308EBF6" w:rsidR="00762EEA" w:rsidRPr="00762EEA" w:rsidRDefault="00637B81" w:rsidP="00762EEA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343434"/>
                <w:spacing w:val="4"/>
                <w:sz w:val="22"/>
                <w:szCs w:val="22"/>
              </w:rPr>
              <w:drawing>
                <wp:anchor distT="0" distB="0" distL="114300" distR="114300" simplePos="0" relativeHeight="251664384" behindDoc="0" locked="0" layoutInCell="1" allowOverlap="1" wp14:anchorId="4DBD2FD6" wp14:editId="785828DC">
                  <wp:simplePos x="0" y="0"/>
                  <wp:positionH relativeFrom="column">
                    <wp:posOffset>105033</wp:posOffset>
                  </wp:positionH>
                  <wp:positionV relativeFrom="paragraph">
                    <wp:posOffset>59262</wp:posOffset>
                  </wp:positionV>
                  <wp:extent cx="157480" cy="15748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lendar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18" cy="16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       </w:t>
            </w:r>
            <w:r w:rsidR="00696564" w:rsidRPr="00696564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January</w:t>
            </w:r>
            <w:r w:rsidR="00696564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 </w:t>
            </w:r>
            <w:r w:rsidRPr="00637B8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2019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–</w:t>
            </w:r>
            <w:r w:rsidRPr="00637B8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 </w:t>
            </w:r>
            <w:r w:rsidR="00696564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April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2020</w:t>
            </w:r>
          </w:p>
          <w:p w14:paraId="23CB7CA5" w14:textId="2A792CDD" w:rsidR="00762EEA" w:rsidRDefault="006929BE" w:rsidP="006929BE">
            <w:pPr>
              <w:pStyle w:val="p"/>
              <w:numPr>
                <w:ilvl w:val="0"/>
                <w:numId w:val="22"/>
              </w:numPr>
              <w:spacing w:line="360" w:lineRule="atLeast"/>
              <w:ind w:right="33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6929BE"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Identifying hardware and software solutions</w:t>
            </w:r>
            <w:r w:rsidR="00762EEA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</w:p>
          <w:p w14:paraId="46E4AC92" w14:textId="5E07C807" w:rsidR="00637B81" w:rsidRDefault="006929BE" w:rsidP="00637B81">
            <w:pPr>
              <w:pStyle w:val="p"/>
              <w:numPr>
                <w:ilvl w:val="0"/>
                <w:numId w:val="22"/>
              </w:numPr>
              <w:spacing w:line="360" w:lineRule="atLeast"/>
              <w:ind w:right="33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6929BE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Troubleshooting technical issues</w:t>
            </w:r>
            <w:r w:rsidR="00637B81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</w:p>
          <w:p w14:paraId="6B91AF20" w14:textId="46D76F66" w:rsidR="006929BE" w:rsidRDefault="006929BE" w:rsidP="00637B81">
            <w:pPr>
              <w:pStyle w:val="p"/>
              <w:numPr>
                <w:ilvl w:val="0"/>
                <w:numId w:val="22"/>
              </w:numPr>
              <w:spacing w:line="360" w:lineRule="atLeast"/>
              <w:ind w:right="33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6929BE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Diagnosing and repairing faults</w:t>
            </w:r>
          </w:p>
          <w:p w14:paraId="51D98135" w14:textId="249A73DD" w:rsidR="006929BE" w:rsidRPr="006929BE" w:rsidRDefault="006929BE" w:rsidP="00637B81">
            <w:pPr>
              <w:pStyle w:val="p"/>
              <w:numPr>
                <w:ilvl w:val="0"/>
                <w:numId w:val="22"/>
              </w:numPr>
              <w:spacing w:line="360" w:lineRule="atLeast"/>
              <w:ind w:right="33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6929BE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Installing and configuring hardware and software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</w:p>
          <w:p w14:paraId="545BBA8D" w14:textId="7EBA4379" w:rsidR="006929BE" w:rsidRPr="006929BE" w:rsidRDefault="006929BE" w:rsidP="00637B81">
            <w:pPr>
              <w:pStyle w:val="p"/>
              <w:numPr>
                <w:ilvl w:val="0"/>
                <w:numId w:val="22"/>
              </w:numPr>
              <w:spacing w:line="360" w:lineRule="atLeast"/>
              <w:ind w:right="33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6929BE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Testing and evaluating new technologies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</w:p>
          <w:p w14:paraId="4ABB82E6" w14:textId="7E16914B" w:rsidR="006929BE" w:rsidRDefault="006929BE" w:rsidP="00637B81">
            <w:pPr>
              <w:pStyle w:val="p"/>
              <w:numPr>
                <w:ilvl w:val="0"/>
                <w:numId w:val="22"/>
              </w:numPr>
              <w:spacing w:line="360" w:lineRule="atLeast"/>
              <w:ind w:right="33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6929BE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Replacing the necessary parts</w:t>
            </w:r>
          </w:p>
          <w:p w14:paraId="4C8EE3B7" w14:textId="4CEE4B57" w:rsidR="001C3C2E" w:rsidRPr="00637B81" w:rsidRDefault="001C3C2E" w:rsidP="00637B81">
            <w:pPr>
              <w:pStyle w:val="p"/>
              <w:spacing w:line="360" w:lineRule="atLeast"/>
              <w:ind w:right="33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5A46FBED" w14:textId="193FAF31" w:rsidR="00637B81" w:rsidRDefault="00236235" w:rsidP="00637B81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IT Help D</w:t>
            </w:r>
            <w:r>
              <w:rPr>
                <w:rStyle w:val="span"/>
                <w:rFonts w:ascii="Century Gothic" w:eastAsia="Century Gothic" w:hAnsi="Century Gothic" w:cs="Arial"/>
                <w:b/>
                <w:bCs/>
                <w:color w:val="373C48"/>
                <w:spacing w:val="4"/>
                <w:sz w:val="22"/>
                <w:szCs w:val="22"/>
              </w:rPr>
              <w:t>e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sk</w:t>
            </w:r>
            <w:r w:rsidRPr="00F72100">
              <w:rPr>
                <w:rStyle w:val="span"/>
                <w:rFonts w:eastAsia="Century Gothic"/>
                <w:noProof/>
                <w:color w:val="7F7F7F" w:themeColor="text1" w:themeTint="80"/>
              </w:rPr>
              <w:t xml:space="preserve"> </w:t>
            </w:r>
            <w:r w:rsidR="0031538F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T</w:t>
            </w:r>
            <w:r w:rsidR="00637B81" w:rsidRPr="00355302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r</w:t>
            </w:r>
            <w:r w:rsidR="0031538F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aining </w:t>
            </w:r>
            <w:r w:rsidR="00771452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at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 </w:t>
            </w:r>
            <w:r w:rsidR="00771452" w:rsidRPr="0031538F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International</w:t>
            </w:r>
            <w:r w:rsidR="0031538F" w:rsidRPr="0031538F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 </w:t>
            </w:r>
            <w:r w:rsidR="00771452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Company</w:t>
            </w:r>
          </w:p>
          <w:p w14:paraId="20C2C3C4" w14:textId="3F4992F6" w:rsidR="005549D1" w:rsidRPr="00236235" w:rsidRDefault="00236235" w:rsidP="00637B81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ascii="Century Gothic" w:eastAsia="Century Gothic" w:hAnsi="Century Gothic" w:cs="Century Gothic"/>
                <w:b/>
                <w:bCs/>
                <w:color w:val="7F7F7F" w:themeColor="text1" w:themeTint="80"/>
                <w:spacing w:val="4"/>
                <w:sz w:val="22"/>
                <w:szCs w:val="22"/>
              </w:rPr>
            </w:pPr>
            <w:r w:rsidRPr="00236235">
              <w:rPr>
                <w:rStyle w:val="span"/>
                <w:rFonts w:ascii="Century Gothic" w:eastAsia="Century Gothic" w:hAnsi="Century Gothic" w:cs="Century Gothic"/>
                <w:b/>
                <w:bCs/>
                <w:color w:val="7F7F7F" w:themeColor="text1" w:themeTint="80"/>
                <w:spacing w:val="4"/>
                <w:sz w:val="22"/>
                <w:szCs w:val="22"/>
              </w:rPr>
              <w:t>Archirodon</w:t>
            </w:r>
            <w:r w:rsidR="00771452">
              <w:rPr>
                <w:rStyle w:val="span"/>
                <w:rFonts w:ascii="Century Gothic" w:eastAsia="Century Gothic" w:hAnsi="Century Gothic" w:cs="Century Gothic"/>
                <w:b/>
                <w:bCs/>
                <w:color w:val="7F7F7F" w:themeColor="text1" w:themeTint="80"/>
                <w:spacing w:val="4"/>
                <w:sz w:val="22"/>
                <w:szCs w:val="22"/>
              </w:rPr>
              <w:t xml:space="preserve"> Contraction (Overseas) </w:t>
            </w:r>
          </w:p>
          <w:p w14:paraId="6ADCF956" w14:textId="5863914A" w:rsidR="005549D1" w:rsidRPr="00637B81" w:rsidRDefault="00637B81" w:rsidP="00637B81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eastAsia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343434"/>
                <w:spacing w:val="4"/>
                <w:sz w:val="22"/>
                <w:szCs w:val="22"/>
              </w:rPr>
              <w:drawing>
                <wp:anchor distT="0" distB="0" distL="114300" distR="114300" simplePos="0" relativeHeight="251666432" behindDoc="0" locked="0" layoutInCell="1" allowOverlap="1" wp14:anchorId="0E73AFAA" wp14:editId="624681C1">
                  <wp:simplePos x="0" y="0"/>
                  <wp:positionH relativeFrom="column">
                    <wp:posOffset>105033</wp:posOffset>
                  </wp:positionH>
                  <wp:positionV relativeFrom="paragraph">
                    <wp:posOffset>59262</wp:posOffset>
                  </wp:positionV>
                  <wp:extent cx="157480" cy="15748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lendar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18" cy="16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       </w:t>
            </w:r>
            <w:r w:rsidR="00236235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June</w:t>
            </w:r>
            <w:r w:rsidRPr="00637B8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 201</w:t>
            </w:r>
            <w:r w:rsidR="00236235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7</w:t>
            </w:r>
            <w:r w:rsidRPr="00637B8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–</w:t>
            </w:r>
            <w:r w:rsidRPr="00637B8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 </w:t>
            </w:r>
            <w:r w:rsidR="00236235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August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 201</w:t>
            </w:r>
            <w:r w:rsidR="00236235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7</w:t>
            </w:r>
          </w:p>
          <w:p w14:paraId="42DC5404" w14:textId="77777777" w:rsidR="00F51F3D" w:rsidRDefault="00F51F3D" w:rsidP="00F51F3D">
            <w:pPr>
              <w:pStyle w:val="p"/>
              <w:numPr>
                <w:ilvl w:val="0"/>
                <w:numId w:val="22"/>
              </w:numPr>
              <w:spacing w:line="360" w:lineRule="atLeast"/>
              <w:ind w:right="33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6929BE"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Identifying hardware and software solutions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</w:p>
          <w:p w14:paraId="3A564EDB" w14:textId="36618414" w:rsidR="006C2AEC" w:rsidRDefault="00F51F3D" w:rsidP="00637B81">
            <w:pPr>
              <w:pStyle w:val="p"/>
              <w:numPr>
                <w:ilvl w:val="0"/>
                <w:numId w:val="22"/>
              </w:numPr>
              <w:spacing w:line="360" w:lineRule="atLeast"/>
              <w:ind w:right="-384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6929BE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Troubleshooting technical issues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</w:p>
          <w:p w14:paraId="1C302561" w14:textId="1836F8BE" w:rsidR="00762EEA" w:rsidRPr="00F51F3D" w:rsidRDefault="00F51F3D" w:rsidP="00F51F3D">
            <w:pPr>
              <w:pStyle w:val="p"/>
              <w:numPr>
                <w:ilvl w:val="0"/>
                <w:numId w:val="22"/>
              </w:numPr>
              <w:spacing w:line="360" w:lineRule="atLeast"/>
              <w:ind w:right="-384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 w:rsidRPr="006929BE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Installing and configuring hardware and software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</w:p>
          <w:p w14:paraId="492F7ED7" w14:textId="77777777" w:rsidR="00762EEA" w:rsidRDefault="00762EEA" w:rsidP="008C43CC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</w:p>
          <w:p w14:paraId="2821A0DA" w14:textId="77777777" w:rsidR="00ED6A9F" w:rsidRPr="00ED6A9F" w:rsidRDefault="00ED6A9F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Education</w:t>
            </w:r>
          </w:p>
          <w:p w14:paraId="2D248292" w14:textId="77777777" w:rsidR="00ED6A9F" w:rsidRDefault="00ED6A9F" w:rsidP="00ED6A9F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6CB1D76E" w14:textId="23A43C48" w:rsidR="00ED6A9F" w:rsidRDefault="00ED6A9F" w:rsidP="00ED6A9F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</w:p>
          <w:p w14:paraId="362DEC44" w14:textId="438F1A2A" w:rsidR="00E53348" w:rsidRDefault="00E53348" w:rsidP="00E53348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Bachelor degree in </w:t>
            </w:r>
            <w:r w:rsidR="00F51F3D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Business Administration </w:t>
            </w:r>
          </w:p>
          <w:p w14:paraId="2476B53B" w14:textId="79135798" w:rsidR="00F51F3D" w:rsidRDefault="00F51F3D" w:rsidP="00F51F3D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ascii="Century Gothic" w:eastAsia="Century Gothic" w:hAnsi="Century Gothic" w:cs="Century Gothic"/>
                <w:b/>
                <w:bCs/>
                <w:color w:val="7F7F7F" w:themeColor="text1" w:themeTint="80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7F7F7F" w:themeColor="text1" w:themeTint="80"/>
                <w:spacing w:val="4"/>
                <w:sz w:val="22"/>
                <w:szCs w:val="22"/>
              </w:rPr>
              <w:t xml:space="preserve">Ahram Canadian University </w:t>
            </w:r>
          </w:p>
          <w:p w14:paraId="76146723" w14:textId="466D5E99" w:rsidR="00F51F3D" w:rsidRDefault="00F51F3D" w:rsidP="00F51F3D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ascii="Century Gothic" w:eastAsia="Century Gothic" w:hAnsi="Century Gothic" w:cs="Century Gothic"/>
                <w:b/>
                <w:bCs/>
                <w:color w:val="7F7F7F" w:themeColor="text1" w:themeTint="80"/>
                <w:spacing w:val="4"/>
                <w:sz w:val="22"/>
                <w:szCs w:val="22"/>
              </w:rPr>
            </w:pPr>
            <w:r w:rsidRPr="00F51F3D">
              <w:rPr>
                <w:rStyle w:val="span"/>
                <w:rFonts w:ascii="Century Gothic" w:eastAsia="Century Gothic" w:hAnsi="Century Gothic" w:cs="Century Gothic"/>
                <w:b/>
                <w:bCs/>
                <w:color w:val="7F7F7F" w:themeColor="text1" w:themeTint="80"/>
                <w:spacing w:val="4"/>
                <w:sz w:val="22"/>
                <w:szCs w:val="22"/>
              </w:rPr>
              <w:t>Major Marketing</w:t>
            </w:r>
          </w:p>
          <w:p w14:paraId="5FFC5A0F" w14:textId="6FCCF242" w:rsidR="00E53348" w:rsidRPr="00637B81" w:rsidRDefault="00E53348" w:rsidP="00F51F3D">
            <w:pPr>
              <w:pStyle w:val="divdocumentpaddedline"/>
              <w:spacing w:line="360" w:lineRule="atLeast"/>
              <w:ind w:left="126" w:right="33"/>
              <w:rPr>
                <w:rStyle w:val="span"/>
                <w:rFonts w:eastAsia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343434"/>
                <w:spacing w:val="4"/>
                <w:sz w:val="22"/>
                <w:szCs w:val="22"/>
              </w:rPr>
              <w:drawing>
                <wp:anchor distT="0" distB="0" distL="114300" distR="114300" simplePos="0" relativeHeight="251676672" behindDoc="0" locked="0" layoutInCell="1" allowOverlap="1" wp14:anchorId="2C1D23F9" wp14:editId="74F9E3EA">
                  <wp:simplePos x="0" y="0"/>
                  <wp:positionH relativeFrom="column">
                    <wp:posOffset>105033</wp:posOffset>
                  </wp:positionH>
                  <wp:positionV relativeFrom="paragraph">
                    <wp:posOffset>59262</wp:posOffset>
                  </wp:positionV>
                  <wp:extent cx="157480" cy="157480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lendar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18" cy="16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      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201</w:t>
            </w:r>
            <w:r w:rsidR="00F51F3D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6</w:t>
            </w:r>
            <w:r w:rsidRPr="00637B8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–</w:t>
            </w:r>
            <w:r w:rsidRPr="00637B8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20</w:t>
            </w:r>
            <w:r w:rsidR="00F51F3D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20</w:t>
            </w:r>
          </w:p>
          <w:p w14:paraId="522F7323" w14:textId="719C2FEE" w:rsidR="00E53348" w:rsidRDefault="00E53348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</w:p>
          <w:p w14:paraId="0FE7B1FA" w14:textId="46A388AE" w:rsidR="0007047F" w:rsidRDefault="0007047F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</w:p>
          <w:p w14:paraId="0ABF5248" w14:textId="68C44A2D" w:rsidR="0007047F" w:rsidRDefault="0007047F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</w:p>
          <w:p w14:paraId="4D5E9F20" w14:textId="420B755A" w:rsidR="0007047F" w:rsidRDefault="0007047F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</w:p>
          <w:p w14:paraId="4CA1D8A8" w14:textId="78019280" w:rsidR="0007047F" w:rsidRDefault="0007047F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</w:p>
          <w:p w14:paraId="6F5E20CC" w14:textId="668F30F7" w:rsidR="0007047F" w:rsidRDefault="0007047F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</w:p>
          <w:p w14:paraId="1E566FE4" w14:textId="750F307A" w:rsidR="000A27B2" w:rsidRDefault="000A27B2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</w:p>
          <w:p w14:paraId="62C3B06E" w14:textId="77777777" w:rsidR="000A27B2" w:rsidRDefault="000A27B2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</w:p>
          <w:p w14:paraId="1B308484" w14:textId="77777777" w:rsidR="000A27B2" w:rsidRPr="00610F9B" w:rsidRDefault="000A27B2" w:rsidP="000A27B2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lastRenderedPageBreak/>
              <w:t>Skills</w:t>
            </w:r>
          </w:p>
          <w:p w14:paraId="2F5872BA" w14:textId="77777777" w:rsidR="000A27B2" w:rsidRDefault="000A27B2" w:rsidP="000A27B2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6F361AF1" w14:textId="77777777" w:rsidR="000A27B2" w:rsidRPr="00610F9B" w:rsidRDefault="000A27B2" w:rsidP="000A27B2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</w:p>
          <w:p w14:paraId="09B4736F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educationjoblocation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78720" behindDoc="0" locked="0" layoutInCell="1" allowOverlap="1" wp14:anchorId="555CC2CB" wp14:editId="204CA8E2">
                  <wp:simplePos x="0" y="0"/>
                  <wp:positionH relativeFrom="column">
                    <wp:align>right</wp:align>
                  </wp:positionH>
                  <wp:positionV relativeFrom="page">
                    <wp:posOffset>549910</wp:posOffset>
                  </wp:positionV>
                  <wp:extent cx="577215" cy="118745"/>
                  <wp:effectExtent l="0" t="0" r="0" b="0"/>
                  <wp:wrapNone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222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HTML</w:t>
            </w:r>
          </w:p>
          <w:p w14:paraId="6ABD21BE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educationjoblocation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79744" behindDoc="0" locked="0" layoutInCell="1" allowOverlap="1" wp14:anchorId="246717D5" wp14:editId="37F7A1D2">
                  <wp:simplePos x="0" y="0"/>
                  <wp:positionH relativeFrom="column">
                    <wp:align>right</wp:align>
                  </wp:positionH>
                  <wp:positionV relativeFrom="page">
                    <wp:posOffset>835025</wp:posOffset>
                  </wp:positionV>
                  <wp:extent cx="577215" cy="118745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222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divdocumenteducationjoblocation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t>CSS</w:t>
            </w:r>
          </w:p>
          <w:p w14:paraId="74C46D9B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noProof/>
                <w:color w:val="343434"/>
                <w:spacing w:val="4"/>
                <w:sz w:val="22"/>
                <w:szCs w:val="22"/>
              </w:rPr>
              <w:drawing>
                <wp:anchor distT="0" distB="0" distL="114300" distR="114300" simplePos="0" relativeHeight="251683840" behindDoc="0" locked="0" layoutInCell="1" allowOverlap="1" wp14:anchorId="74D42BF1" wp14:editId="3207C636">
                  <wp:simplePos x="0" y="0"/>
                  <wp:positionH relativeFrom="column">
                    <wp:align>right</wp:align>
                  </wp:positionH>
                  <wp:positionV relativeFrom="page">
                    <wp:posOffset>1087755</wp:posOffset>
                  </wp:positionV>
                  <wp:extent cx="579120" cy="11557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115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261D42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JavaScript</w:t>
            </w:r>
          </w:p>
          <w:p w14:paraId="2EADCF9E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anchor distT="0" distB="0" distL="114300" distR="114300" simplePos="0" relativeHeight="251680768" behindDoc="0" locked="0" layoutInCell="1" allowOverlap="1" wp14:anchorId="3864F824" wp14:editId="6F4BE60C">
                  <wp:simplePos x="0" y="0"/>
                  <wp:positionH relativeFrom="column">
                    <wp:align>right</wp:align>
                  </wp:positionH>
                  <wp:positionV relativeFrom="page">
                    <wp:posOffset>1341120</wp:posOffset>
                  </wp:positionV>
                  <wp:extent cx="575945" cy="118745"/>
                  <wp:effectExtent l="0" t="0" r="0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63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61D42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jQuery</w:t>
            </w:r>
          </w:p>
          <w:p w14:paraId="5D02A10F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anchor distT="0" distB="0" distL="114300" distR="114300" simplePos="0" relativeHeight="251681792" behindDoc="0" locked="0" layoutInCell="1" allowOverlap="1" wp14:anchorId="7FE1ECDC" wp14:editId="4DC551CB">
                  <wp:simplePos x="0" y="0"/>
                  <wp:positionH relativeFrom="column">
                    <wp:align>right</wp:align>
                  </wp:positionH>
                  <wp:positionV relativeFrom="page">
                    <wp:posOffset>1597660</wp:posOffset>
                  </wp:positionV>
                  <wp:extent cx="575945" cy="118745"/>
                  <wp:effectExtent l="0" t="0" r="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63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61D42"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0"/>
                <w:szCs w:val="20"/>
                <w:shd w:val="clear" w:color="auto" w:fill="auto"/>
              </w:rPr>
              <w:t xml:space="preserve">Bootstrap </w:t>
            </w:r>
            <w:r w:rsidRPr="00C63077"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48E9B349" w14:textId="77777777" w:rsidR="000A27B2" w:rsidRPr="0007047F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middlerightpaddingcell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divdocumenteducationjoblocation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82816" behindDoc="0" locked="0" layoutInCell="1" allowOverlap="1" wp14:anchorId="142D6D12" wp14:editId="25DFC744">
                  <wp:simplePos x="0" y="0"/>
                  <wp:positionH relativeFrom="column">
                    <wp:align>right</wp:align>
                  </wp:positionH>
                  <wp:positionV relativeFrom="page">
                    <wp:posOffset>1835150</wp:posOffset>
                  </wp:positionV>
                  <wp:extent cx="575945" cy="118745"/>
                  <wp:effectExtent l="0" t="0" r="0" b="0"/>
                  <wp:wrapNone/>
                  <wp:docPr id="100005" name="Picture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216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61D42">
              <w:rPr>
                <w:rStyle w:val="middlerightpaddingcell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  <w:shd w:val="clear" w:color="auto" w:fill="auto"/>
              </w:rPr>
              <w:t xml:space="preserve">AJAX </w:t>
            </w:r>
            <w:r>
              <w:rPr>
                <w:rStyle w:val="middlerightpaddingcell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  <w:shd w:val="clear" w:color="auto" w:fill="auto"/>
              </w:rPr>
              <w:t xml:space="preserve"> </w:t>
            </w:r>
          </w:p>
          <w:p w14:paraId="488FD481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educationjoblocation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92032" behindDoc="0" locked="0" layoutInCell="1" allowOverlap="1" wp14:anchorId="6B913DC5" wp14:editId="14EC5279">
                  <wp:simplePos x="0" y="0"/>
                  <wp:positionH relativeFrom="column">
                    <wp:align>right</wp:align>
                  </wp:positionH>
                  <wp:positionV relativeFrom="page">
                    <wp:posOffset>2072640</wp:posOffset>
                  </wp:positionV>
                  <wp:extent cx="579120" cy="11557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115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WordPress </w:t>
            </w:r>
          </w:p>
          <w:p w14:paraId="50D842A9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educationjoblocation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84864" behindDoc="0" locked="0" layoutInCell="1" allowOverlap="1" wp14:anchorId="7B586E24" wp14:editId="4924AC78">
                  <wp:simplePos x="0" y="0"/>
                  <wp:positionH relativeFrom="column">
                    <wp:align>right</wp:align>
                  </wp:positionH>
                  <wp:positionV relativeFrom="page">
                    <wp:posOffset>2331720</wp:posOffset>
                  </wp:positionV>
                  <wp:extent cx="579120" cy="11557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115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261D42">
              <w:rPr>
                <w:rStyle w:val="divdocumenteducationjoblocation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t xml:space="preserve">JSON </w:t>
            </w:r>
            <w:r>
              <w:rPr>
                <w:rStyle w:val="divdocumenteducationjoblocation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t xml:space="preserve"> </w:t>
            </w:r>
          </w:p>
          <w:p w14:paraId="13823985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noProof/>
                <w:color w:val="343434"/>
                <w:spacing w:val="4"/>
                <w:sz w:val="22"/>
                <w:szCs w:val="22"/>
              </w:rPr>
              <w:drawing>
                <wp:anchor distT="0" distB="0" distL="114300" distR="114300" simplePos="0" relativeHeight="251685888" behindDoc="0" locked="0" layoutInCell="1" allowOverlap="1" wp14:anchorId="5DEA5C2D" wp14:editId="1EF9607F">
                  <wp:simplePos x="0" y="0"/>
                  <wp:positionH relativeFrom="column">
                    <wp:align>right</wp:align>
                  </wp:positionH>
                  <wp:positionV relativeFrom="page">
                    <wp:posOffset>2588895</wp:posOffset>
                  </wp:positionV>
                  <wp:extent cx="579120" cy="11557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115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261D42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Node.js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</w:p>
          <w:p w14:paraId="05E55AEB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educationjoblocation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86912" behindDoc="0" locked="0" layoutInCell="1" allowOverlap="1" wp14:anchorId="445C6CD2" wp14:editId="5FF7A700">
                  <wp:simplePos x="0" y="0"/>
                  <wp:positionH relativeFrom="column">
                    <wp:align>right</wp:align>
                  </wp:positionH>
                  <wp:positionV relativeFrom="page">
                    <wp:posOffset>2857500</wp:posOffset>
                  </wp:positionV>
                  <wp:extent cx="577215" cy="118745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222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Version control (Git/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GitFlow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)</w:t>
            </w:r>
            <w:r>
              <w:rPr>
                <w:rStyle w:val="divdocumenteducationjoblocation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t xml:space="preserve"> </w:t>
            </w:r>
          </w:p>
          <w:p w14:paraId="4ADD944E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noProof/>
                <w:color w:val="343434"/>
                <w:spacing w:val="4"/>
                <w:sz w:val="22"/>
                <w:szCs w:val="22"/>
              </w:rPr>
              <w:drawing>
                <wp:anchor distT="0" distB="0" distL="114300" distR="114300" simplePos="0" relativeHeight="251687936" behindDoc="0" locked="0" layoutInCell="1" allowOverlap="1" wp14:anchorId="09D859D9" wp14:editId="3ACE940D">
                  <wp:simplePos x="0" y="0"/>
                  <wp:positionH relativeFrom="column">
                    <wp:align>right</wp:align>
                  </wp:positionH>
                  <wp:positionV relativeFrom="page">
                    <wp:posOffset>3138170</wp:posOffset>
                  </wp:positionV>
                  <wp:extent cx="579120" cy="115570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115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261D42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Adobe Photoshop </w:t>
            </w:r>
          </w:p>
          <w:p w14:paraId="318F5140" w14:textId="77777777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noProof/>
                <w:color w:val="343434"/>
                <w:spacing w:val="4"/>
                <w:sz w:val="22"/>
                <w:szCs w:val="22"/>
              </w:rPr>
              <w:drawing>
                <wp:anchor distT="0" distB="0" distL="114300" distR="114300" simplePos="0" relativeHeight="251688960" behindDoc="0" locked="0" layoutInCell="1" allowOverlap="1" wp14:anchorId="0E968849" wp14:editId="22128387">
                  <wp:simplePos x="0" y="0"/>
                  <wp:positionH relativeFrom="column">
                    <wp:align>right</wp:align>
                  </wp:positionH>
                  <wp:positionV relativeFrom="page">
                    <wp:posOffset>3392170</wp:posOffset>
                  </wp:positionV>
                  <wp:extent cx="579120" cy="115570"/>
                  <wp:effectExtent l="0" t="0" r="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115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261D42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Adobe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XD</w:t>
            </w:r>
            <w:r w:rsidRPr="00261D42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</w:p>
          <w:p w14:paraId="622CC0B7" w14:textId="2A4C0B22" w:rsid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noProof/>
                <w:color w:val="343434"/>
                <w:spacing w:val="4"/>
                <w:sz w:val="22"/>
                <w:szCs w:val="22"/>
              </w:rPr>
              <w:drawing>
                <wp:anchor distT="0" distB="0" distL="114300" distR="114300" simplePos="0" relativeHeight="251689984" behindDoc="0" locked="0" layoutInCell="1" allowOverlap="1" wp14:anchorId="046E7D7C" wp14:editId="3B4C8C7D">
                  <wp:simplePos x="0" y="0"/>
                  <wp:positionH relativeFrom="column">
                    <wp:align>right</wp:align>
                  </wp:positionH>
                  <wp:positionV relativeFrom="page">
                    <wp:posOffset>3646170</wp:posOffset>
                  </wp:positionV>
                  <wp:extent cx="579120" cy="11557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115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261D42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Adobe </w:t>
            </w:r>
            <w:r w:rsidRPr="00AF2D18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Illustrator</w:t>
            </w:r>
          </w:p>
          <w:p w14:paraId="3F3A0328" w14:textId="069D22C0" w:rsidR="0007047F" w:rsidRPr="000A27B2" w:rsidRDefault="000A27B2" w:rsidP="000A27B2">
            <w:pPr>
              <w:pStyle w:val="divdocumentsectiongapdiv"/>
              <w:numPr>
                <w:ilvl w:val="0"/>
                <w:numId w:val="1"/>
              </w:numP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Computer Skills</w:t>
            </w:r>
            <w:r>
              <w:rPr>
                <w:rStyle w:val="divdocumentlef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91008" behindDoc="0" locked="0" layoutInCell="1" allowOverlap="1" wp14:anchorId="69347EFD" wp14:editId="02B664F7">
                  <wp:simplePos x="0" y="0"/>
                  <wp:positionH relativeFrom="column">
                    <wp:align>right</wp:align>
                  </wp:positionH>
                  <wp:positionV relativeFrom="page">
                    <wp:posOffset>3871595</wp:posOffset>
                  </wp:positionV>
                  <wp:extent cx="579120" cy="11557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115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16B10D4" w14:textId="77777777" w:rsidR="0007047F" w:rsidRDefault="0007047F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</w:p>
          <w:p w14:paraId="5D226B22" w14:textId="5E6C10E2" w:rsidR="00ED6A9F" w:rsidRPr="00ED6A9F" w:rsidRDefault="00F51F3D" w:rsidP="00ED6A9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 xml:space="preserve">Websites </w:t>
            </w:r>
            <w:r w:rsidR="00ED6A9F"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Projects</w:t>
            </w:r>
          </w:p>
          <w:p w14:paraId="0C74E92C" w14:textId="77777777" w:rsidR="00ED6A9F" w:rsidRDefault="00ED6A9F" w:rsidP="00ED6A9F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7C21ED16" w14:textId="22E0097C" w:rsidR="00ED6A9F" w:rsidRDefault="00ED6A9F" w:rsidP="00ED6A9F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</w:p>
          <w:p w14:paraId="0C30CFBC" w14:textId="081B16D6" w:rsidR="00294C5E" w:rsidRDefault="00294C5E" w:rsidP="003331F4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113"/>
              <w:rPr>
                <w:rStyle w:val="span"/>
                <w:rFonts w:ascii="Century Gothic" w:eastAsia="Century Gothic" w:hAnsi="Century Gothic" w:cs="Century Gothic"/>
                <w:color w:val="373C48"/>
                <w:spacing w:val="4"/>
                <w:sz w:val="22"/>
                <w:szCs w:val="22"/>
              </w:rPr>
            </w:pPr>
            <w:r w:rsidRPr="00294C5E">
              <w:rPr>
                <w:rStyle w:val="span"/>
                <w:rFonts w:ascii="Century Gothic" w:eastAsia="Century Gothic" w:hAnsi="Century Gothic" w:cs="Century Gothic"/>
                <w:color w:val="373C48"/>
                <w:spacing w:val="4"/>
                <w:sz w:val="22"/>
                <w:szCs w:val="22"/>
              </w:rPr>
              <w:t xml:space="preserve">As a front-end web developer, I developed </w:t>
            </w:r>
            <w:r w:rsidR="003163E6">
              <w:rPr>
                <w:rStyle w:val="span"/>
                <w:rFonts w:ascii="Century Gothic" w:eastAsia="Century Gothic" w:hAnsi="Century Gothic" w:cs="Century Gothic"/>
                <w:color w:val="373C48"/>
                <w:spacing w:val="4"/>
                <w:sz w:val="22"/>
                <w:szCs w:val="22"/>
              </w:rPr>
              <w:t>17</w:t>
            </w:r>
            <w:r w:rsidRPr="00294C5E">
              <w:rPr>
                <w:rStyle w:val="span"/>
                <w:rFonts w:ascii="Century Gothic" w:eastAsia="Century Gothic" w:hAnsi="Century Gothic" w:cs="Century Gothic"/>
                <w:color w:val="373C48"/>
                <w:spacing w:val="4"/>
                <w:sz w:val="22"/>
                <w:szCs w:val="22"/>
              </w:rPr>
              <w:t xml:space="preserve"> websites many of them are responsive with all screens and dynamic website</w:t>
            </w:r>
          </w:p>
          <w:p w14:paraId="2A77E4F9" w14:textId="77777777" w:rsidR="00294C5E" w:rsidRPr="00294C5E" w:rsidRDefault="00294C5E" w:rsidP="003331F4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113"/>
              <w:rPr>
                <w:rStyle w:val="span"/>
                <w:rFonts w:ascii="Century Gothic" w:eastAsia="Century Gothic" w:hAnsi="Century Gothic" w:cs="Century Gothic"/>
                <w:color w:val="373C48"/>
                <w:spacing w:val="4"/>
                <w:sz w:val="22"/>
                <w:szCs w:val="22"/>
              </w:rPr>
            </w:pPr>
          </w:p>
          <w:p w14:paraId="0D50A421" w14:textId="784863FD" w:rsidR="003331F4" w:rsidRDefault="00F51F3D" w:rsidP="003331F4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113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F51F3D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Smart Com</w:t>
            </w:r>
            <w:r w:rsidR="000A27B2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puting</w:t>
            </w:r>
            <w:r w:rsidR="00255D45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:</w:t>
            </w:r>
            <w:r w:rsidRPr="00F51F3D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 </w:t>
            </w:r>
          </w:p>
          <w:p w14:paraId="34FAF60C" w14:textId="0F09CB50" w:rsidR="00864B21" w:rsidRPr="003331F4" w:rsidRDefault="0084223A" w:rsidP="003331F4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Hyperlink"/>
                <w:rFonts w:ascii="Century Gothic" w:eastAsia="Century Gothic" w:hAnsi="Century Gothic"/>
                <w:sz w:val="22"/>
                <w:szCs w:val="22"/>
              </w:rPr>
            </w:pPr>
            <w:hyperlink r:id="rId11" w:history="1">
              <w:r w:rsidR="003331F4" w:rsidRPr="003331F4">
                <w:rPr>
                  <w:rStyle w:val="Hyperlink"/>
                  <w:rFonts w:ascii="Century Gothic" w:eastAsia="Century Gothic" w:hAnsi="Century Gothic"/>
                  <w:sz w:val="22"/>
                  <w:szCs w:val="22"/>
                </w:rPr>
                <w:t xml:space="preserve">View </w:t>
              </w:r>
              <w:r w:rsidR="00255D45">
                <w:rPr>
                  <w:rStyle w:val="Hyperlink"/>
                  <w:rFonts w:ascii="Century Gothic" w:eastAsia="Century Gothic" w:hAnsi="Century Gothic"/>
                  <w:sz w:val="22"/>
                  <w:szCs w:val="22"/>
                </w:rPr>
                <w:t>Website</w:t>
              </w:r>
              <w:r w:rsidR="008A170F" w:rsidRPr="003331F4">
                <w:rPr>
                  <w:rStyle w:val="Hyperlink"/>
                  <w:rFonts w:ascii="Century Gothic" w:eastAsia="Century Gothic" w:hAnsi="Century Gothic"/>
                  <w:sz w:val="22"/>
                  <w:szCs w:val="22"/>
                </w:rPr>
                <w:t xml:space="preserve">                                         </w:t>
              </w:r>
            </w:hyperlink>
            <w:r w:rsidR="008A170F" w:rsidRPr="003331F4">
              <w:rPr>
                <w:rStyle w:val="Hyperlink"/>
                <w:rFonts w:ascii="Century Gothic" w:eastAsia="Century Gothic" w:hAnsi="Century Gothic"/>
                <w:sz w:val="22"/>
                <w:szCs w:val="22"/>
              </w:rPr>
              <w:t xml:space="preserve"> </w:t>
            </w:r>
          </w:p>
          <w:p w14:paraId="1782B486" w14:textId="0C542CC2" w:rsidR="00255D45" w:rsidRPr="00255D45" w:rsidRDefault="00255D45" w:rsidP="00864B21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255D45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Static Website to a Company to show their work in this website. Contain 3 pages with animations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  <w:r w:rsidRPr="00255D45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</w:p>
          <w:p w14:paraId="4946CD87" w14:textId="0E11D2EA" w:rsidR="00255D45" w:rsidRPr="000A27B2" w:rsidRDefault="00255D45" w:rsidP="000A27B2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255D45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Responsive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Design</w:t>
            </w:r>
            <w:r w:rsidR="00A42FBB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</w:p>
          <w:p w14:paraId="15D3299F" w14:textId="597FC568" w:rsidR="00A728E2" w:rsidRDefault="00255D45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261" w:hanging="141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255D45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Smart </w:t>
            </w:r>
            <w:r w:rsidR="000A27B2" w:rsidRPr="00F51F3D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Com</w:t>
            </w:r>
            <w:r w:rsidR="000A27B2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puting</w:t>
            </w:r>
            <w:r w:rsidR="000A27B2" w:rsidRPr="00255D45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 </w:t>
            </w:r>
            <w:r w:rsidRPr="00255D45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(New Design)</w:t>
            </w:r>
            <w:r w:rsidR="00ED6A9F" w:rsidRPr="001A1E4C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:</w:t>
            </w:r>
          </w:p>
          <w:p w14:paraId="1FEC9AB8" w14:textId="3D45FECC" w:rsidR="002C0212" w:rsidRPr="003331F4" w:rsidRDefault="0084223A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span"/>
                <w:rFonts w:ascii="Century Gothic" w:eastAsia="Century Gothic" w:hAnsi="Century Gothic" w:cs="Century Gothic"/>
                <w:color w:val="373C48"/>
                <w:spacing w:val="4"/>
                <w:sz w:val="22"/>
                <w:szCs w:val="22"/>
              </w:rPr>
            </w:pPr>
            <w:hyperlink r:id="rId12" w:history="1">
              <w:r w:rsidR="00ED6A9F" w:rsidRPr="003331F4">
                <w:rPr>
                  <w:rStyle w:val="Hyperlink"/>
                  <w:rFonts w:ascii="Century Gothic" w:eastAsia="Century Gothic" w:hAnsi="Century Gothic" w:cs="Century Gothic"/>
                  <w:spacing w:val="4"/>
                  <w:sz w:val="22"/>
                  <w:szCs w:val="22"/>
                </w:rPr>
                <w:t xml:space="preserve">View </w:t>
              </w:r>
              <w:r w:rsidR="00255D45">
                <w:rPr>
                  <w:rStyle w:val="Hyperlink"/>
                  <w:rFonts w:ascii="Century Gothic" w:eastAsia="Century Gothic" w:hAnsi="Century Gothic" w:cs="Century Gothic"/>
                  <w:spacing w:val="4"/>
                  <w:sz w:val="22"/>
                  <w:szCs w:val="22"/>
                </w:rPr>
                <w:t>Website</w:t>
              </w:r>
            </w:hyperlink>
          </w:p>
          <w:p w14:paraId="522CE630" w14:textId="106CB052" w:rsidR="00975137" w:rsidRPr="00255D45" w:rsidRDefault="00255D45" w:rsidP="00255D45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255D45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Static Website to a Company to show their work in this website. Contain 4 pages.</w:t>
            </w:r>
          </w:p>
          <w:p w14:paraId="3DFB0972" w14:textId="63792F47" w:rsidR="002C0212" w:rsidRDefault="00255D45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261" w:hanging="141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255D45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Work with team in Wedding App &amp; Website</w:t>
            </w:r>
            <w:r w:rsidR="00F43AAF" w:rsidRPr="001A1E4C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:</w:t>
            </w:r>
          </w:p>
          <w:p w14:paraId="07DACF8C" w14:textId="20C36BDF" w:rsidR="002C0212" w:rsidRPr="003331F4" w:rsidRDefault="0084223A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hyperlink r:id="rId13" w:history="1">
              <w:r w:rsidR="00F43AAF" w:rsidRPr="003331F4">
                <w:rPr>
                  <w:rStyle w:val="Hyperlink"/>
                  <w:rFonts w:ascii="Century Gothic" w:eastAsia="Century Gothic" w:hAnsi="Century Gothic" w:cs="Century Gothic"/>
                  <w:spacing w:val="4"/>
                  <w:sz w:val="22"/>
                  <w:szCs w:val="22"/>
                </w:rPr>
                <w:t xml:space="preserve">View </w:t>
              </w:r>
              <w:r w:rsidR="00255D45">
                <w:rPr>
                  <w:rStyle w:val="Hyperlink"/>
                  <w:rFonts w:ascii="Century Gothic" w:eastAsia="Century Gothic" w:hAnsi="Century Gothic" w:cs="Century Gothic"/>
                  <w:spacing w:val="4"/>
                  <w:sz w:val="22"/>
                  <w:szCs w:val="22"/>
                </w:rPr>
                <w:t>Website</w:t>
              </w:r>
            </w:hyperlink>
          </w:p>
          <w:p w14:paraId="266F2E17" w14:textId="5866FD61" w:rsidR="00AA517F" w:rsidRPr="00AA517F" w:rsidRDefault="00255D45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255D45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collect all data of palaces that manage the wedding day, photography, videography, makeup artists and car rent (prototype)</w:t>
            </w:r>
            <w:r w:rsidR="00AA517F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</w:p>
          <w:p w14:paraId="442D8979" w14:textId="61A1A170" w:rsidR="00975137" w:rsidRPr="00975137" w:rsidRDefault="00255D45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Responsive Design.</w:t>
            </w:r>
          </w:p>
          <w:p w14:paraId="2ED9986F" w14:textId="742FC090" w:rsidR="00975137" w:rsidRPr="00975137" w:rsidRDefault="00975137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125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</w:p>
          <w:p w14:paraId="1A39CC5F" w14:textId="1873ADC6" w:rsidR="002C0212" w:rsidRDefault="00255D45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261" w:hanging="141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255D45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SBS</w:t>
            </w:r>
            <w:r w:rsidR="00F43AAF" w:rsidRPr="001A1E4C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:</w:t>
            </w:r>
          </w:p>
          <w:p w14:paraId="0326B7E7" w14:textId="5B1CC267" w:rsidR="002C0212" w:rsidRPr="003331F4" w:rsidRDefault="0084223A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hyperlink r:id="rId14" w:history="1">
              <w:r w:rsidR="00F43AAF" w:rsidRPr="003331F4">
                <w:rPr>
                  <w:rStyle w:val="Hyperlink"/>
                  <w:rFonts w:ascii="Century Gothic" w:eastAsia="Century Gothic" w:hAnsi="Century Gothic" w:cs="Century Gothic"/>
                  <w:spacing w:val="4"/>
                  <w:sz w:val="22"/>
                  <w:szCs w:val="22"/>
                </w:rPr>
                <w:t xml:space="preserve">View </w:t>
              </w:r>
              <w:r w:rsidR="00255D45">
                <w:rPr>
                  <w:rStyle w:val="Hyperlink"/>
                  <w:rFonts w:ascii="Century Gothic" w:eastAsia="Century Gothic" w:hAnsi="Century Gothic" w:cs="Century Gothic"/>
                  <w:spacing w:val="4"/>
                  <w:sz w:val="22"/>
                  <w:szCs w:val="22"/>
                </w:rPr>
                <w:t>Website</w:t>
              </w:r>
            </w:hyperlink>
          </w:p>
          <w:p w14:paraId="1336EC45" w14:textId="43D1E4CF" w:rsidR="00A728E2" w:rsidRPr="00255D45" w:rsidRDefault="00255D45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r w:rsidRPr="00255D45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Static Website to a student activity in ACU to show their work in this website. Contain 4 pages with animations</w:t>
            </w:r>
            <w:r w:rsidR="00F43AAF" w:rsidRPr="002C021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.</w:t>
            </w:r>
          </w:p>
          <w:p w14:paraId="6643BE0D" w14:textId="685A45FF" w:rsidR="00255D45" w:rsidRPr="00255D45" w:rsidRDefault="00255D45" w:rsidP="00255D45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Responsive Design.</w:t>
            </w:r>
            <w:r w:rsidR="003163E6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 w:rsidR="003163E6">
              <w:rPr>
                <w:rStyle w:val="span"/>
                <w:rFonts w:eastAsia="Century Gothic"/>
                <w:color w:val="343434"/>
              </w:rPr>
              <w:br/>
            </w:r>
            <w:r w:rsidR="003163E6">
              <w:rPr>
                <w:rStyle w:val="span"/>
                <w:rFonts w:eastAsia="Century Gothic"/>
                <w:color w:val="343434"/>
              </w:rPr>
              <w:br/>
            </w:r>
            <w:r w:rsidR="003163E6">
              <w:rPr>
                <w:rStyle w:val="span"/>
                <w:rFonts w:eastAsia="Century Gothic"/>
                <w:color w:val="343434"/>
              </w:rPr>
              <w:br/>
            </w:r>
          </w:p>
          <w:p w14:paraId="28E5DC17" w14:textId="66FB52F0" w:rsidR="00975137" w:rsidRPr="00975137" w:rsidRDefault="00975137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125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</w:p>
          <w:p w14:paraId="6E53E6E0" w14:textId="1FA0DED2" w:rsidR="002C0212" w:rsidRDefault="004E20F0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261" w:hanging="141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4E20F0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SBS (New Design)</w:t>
            </w:r>
            <w:r w:rsidR="00F43AAF" w:rsidRPr="001A1E4C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:</w:t>
            </w:r>
          </w:p>
          <w:p w14:paraId="03D507AC" w14:textId="45A4CADA" w:rsidR="002C0212" w:rsidRPr="003331F4" w:rsidRDefault="0084223A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hyperlink r:id="rId15" w:history="1">
              <w:r w:rsidR="00F43AAF" w:rsidRPr="003331F4">
                <w:rPr>
                  <w:rStyle w:val="Hyperlink"/>
                  <w:rFonts w:ascii="Century Gothic" w:eastAsia="Century Gothic" w:hAnsi="Century Gothic"/>
                  <w:spacing w:val="4"/>
                  <w:sz w:val="22"/>
                  <w:szCs w:val="22"/>
                </w:rPr>
                <w:t xml:space="preserve">View </w:t>
              </w:r>
              <w:r w:rsidR="004E20F0">
                <w:rPr>
                  <w:rStyle w:val="Hyperlink"/>
                  <w:rFonts w:ascii="Century Gothic" w:eastAsia="Century Gothic" w:hAnsi="Century Gothic"/>
                  <w:spacing w:val="4"/>
                  <w:sz w:val="22"/>
                  <w:szCs w:val="22"/>
                </w:rPr>
                <w:t>Website</w:t>
              </w:r>
            </w:hyperlink>
          </w:p>
          <w:p w14:paraId="5EE66644" w14:textId="1639C89E" w:rsidR="00A728E2" w:rsidRDefault="004E20F0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4E20F0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Static Website to a student activity in ACU to show their work in this website. Contain 4 pages with animations and new design</w:t>
            </w:r>
            <w:r w:rsidR="00F43AAF" w:rsidRPr="002C021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.</w:t>
            </w:r>
            <w:r w:rsidR="00864B21">
              <w:rPr>
                <w:rFonts w:ascii="Century Gothic" w:eastAsia="Century Gothic" w:hAnsi="Century Gothic" w:cs="Century Gothic"/>
                <w:b/>
                <w:bCs/>
                <w:noProof/>
                <w:color w:val="373C48"/>
                <w:spacing w:val="4"/>
                <w:sz w:val="22"/>
                <w:szCs w:val="22"/>
              </w:rPr>
              <w:t xml:space="preserve"> </w:t>
            </w:r>
          </w:p>
          <w:p w14:paraId="41D21CCE" w14:textId="2894EBAB" w:rsidR="004E20F0" w:rsidRPr="00975137" w:rsidRDefault="004E20F0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Responsive Design.</w:t>
            </w:r>
          </w:p>
          <w:p w14:paraId="4C92C5D7" w14:textId="1C560F06" w:rsidR="00975137" w:rsidRPr="00975137" w:rsidRDefault="00975137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125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</w:p>
          <w:p w14:paraId="08F3AF45" w14:textId="5DFE7A46" w:rsidR="002C0212" w:rsidRDefault="00771452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261" w:hanging="141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771452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Infinity</w:t>
            </w:r>
            <w:r w:rsidR="00F43AAF" w:rsidRPr="001A1E4C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:</w:t>
            </w:r>
          </w:p>
          <w:p w14:paraId="1246C48F" w14:textId="56CCE076" w:rsidR="009457F9" w:rsidRPr="009457F9" w:rsidRDefault="0084223A" w:rsidP="009457F9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hyperlink r:id="rId16" w:history="1">
              <w:r w:rsidR="009457F9" w:rsidRPr="003331F4">
                <w:rPr>
                  <w:rStyle w:val="Hyperlink"/>
                  <w:rFonts w:ascii="Century Gothic" w:eastAsia="Century Gothic" w:hAnsi="Century Gothic"/>
                  <w:spacing w:val="4"/>
                  <w:sz w:val="22"/>
                  <w:szCs w:val="22"/>
                </w:rPr>
                <w:t xml:space="preserve">View </w:t>
              </w:r>
              <w:r w:rsidR="009457F9">
                <w:rPr>
                  <w:rStyle w:val="Hyperlink"/>
                  <w:rFonts w:ascii="Century Gothic" w:eastAsia="Century Gothic" w:hAnsi="Century Gothic"/>
                  <w:spacing w:val="4"/>
                  <w:sz w:val="22"/>
                  <w:szCs w:val="22"/>
                </w:rPr>
                <w:t>Website</w:t>
              </w:r>
            </w:hyperlink>
          </w:p>
          <w:p w14:paraId="3CA0CC68" w14:textId="3C6BE541" w:rsidR="006E7F42" w:rsidRPr="00771452" w:rsidRDefault="00771452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r w:rsidRPr="0077145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Static Website to a student activity in ACU to show their work in this website. Contain 4 pages with animations and new design in it</w:t>
            </w:r>
            <w:r w:rsidR="00F43AAF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.</w:t>
            </w:r>
          </w:p>
          <w:p w14:paraId="4C0449A0" w14:textId="20CD2517" w:rsidR="00771452" w:rsidRPr="00975137" w:rsidRDefault="00771452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Responsive Design.</w:t>
            </w:r>
          </w:p>
          <w:p w14:paraId="203FB58A" w14:textId="77777777" w:rsidR="00975137" w:rsidRPr="00975137" w:rsidRDefault="00975137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125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</w:p>
          <w:p w14:paraId="5F5EBC43" w14:textId="4432F711" w:rsidR="002C0212" w:rsidRDefault="009457F9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261" w:hanging="141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Smart Computing </w:t>
            </w:r>
            <w:r w:rsidRPr="009457F9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Dashboard</w:t>
            </w:r>
            <w:r w:rsidR="00F43AAF" w:rsidRPr="001A1E4C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:</w:t>
            </w:r>
          </w:p>
          <w:p w14:paraId="6C8A3F65" w14:textId="777B1659" w:rsidR="00261D42" w:rsidRPr="00261D42" w:rsidRDefault="0084223A" w:rsidP="00261D42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hyperlink r:id="rId17" w:history="1">
              <w:r w:rsidR="00261D42" w:rsidRPr="003331F4">
                <w:rPr>
                  <w:rStyle w:val="Hyperlink"/>
                  <w:rFonts w:ascii="Century Gothic" w:eastAsia="Century Gothic" w:hAnsi="Century Gothic"/>
                  <w:spacing w:val="4"/>
                  <w:sz w:val="22"/>
                  <w:szCs w:val="22"/>
                </w:rPr>
                <w:t xml:space="preserve">View </w:t>
              </w:r>
              <w:r w:rsidR="00261D42">
                <w:rPr>
                  <w:rStyle w:val="Hyperlink"/>
                  <w:rFonts w:ascii="Century Gothic" w:eastAsia="Century Gothic" w:hAnsi="Century Gothic"/>
                  <w:spacing w:val="4"/>
                  <w:sz w:val="22"/>
                  <w:szCs w:val="22"/>
                </w:rPr>
                <w:t>Website</w:t>
              </w:r>
            </w:hyperlink>
          </w:p>
          <w:p w14:paraId="7312E71B" w14:textId="3B77587B" w:rsidR="006E7F42" w:rsidRPr="009457F9" w:rsidRDefault="009457F9" w:rsidP="00975137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r w:rsidRPr="009457F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control all entries of smart computing website</w:t>
            </w:r>
            <w:r w:rsidR="00F43AAF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.</w:t>
            </w:r>
          </w:p>
          <w:p w14:paraId="2E538020" w14:textId="658A5DC7" w:rsidR="009457F9" w:rsidRPr="009457F9" w:rsidRDefault="009457F9" w:rsidP="009457F9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Responsive Design.</w:t>
            </w:r>
          </w:p>
          <w:p w14:paraId="4FE91100" w14:textId="77777777" w:rsidR="00975137" w:rsidRPr="00975137" w:rsidRDefault="00975137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125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</w:p>
          <w:p w14:paraId="5E163718" w14:textId="3224F409" w:rsidR="002C0212" w:rsidRDefault="00261D42" w:rsidP="00975137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261" w:hanging="141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 w:rsidRPr="00261D42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Groom &amp; Bride App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 Dashboard</w:t>
            </w:r>
            <w:r w:rsidR="00F43AAF" w:rsidRPr="001A1E4C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:</w:t>
            </w:r>
          </w:p>
          <w:p w14:paraId="062C9DB7" w14:textId="58FFD3E9" w:rsidR="00261D42" w:rsidRPr="00261D42" w:rsidRDefault="0084223A" w:rsidP="00261D42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hyperlink r:id="rId18" w:history="1">
              <w:r w:rsidR="00261D42" w:rsidRPr="003331F4">
                <w:rPr>
                  <w:rStyle w:val="Hyperlink"/>
                  <w:rFonts w:ascii="Century Gothic" w:eastAsia="Century Gothic" w:hAnsi="Century Gothic"/>
                  <w:spacing w:val="4"/>
                  <w:sz w:val="22"/>
                  <w:szCs w:val="22"/>
                </w:rPr>
                <w:t xml:space="preserve">View </w:t>
              </w:r>
              <w:r w:rsidR="00261D42">
                <w:rPr>
                  <w:rStyle w:val="Hyperlink"/>
                  <w:rFonts w:ascii="Century Gothic" w:eastAsia="Century Gothic" w:hAnsi="Century Gothic"/>
                  <w:spacing w:val="4"/>
                  <w:sz w:val="22"/>
                  <w:szCs w:val="22"/>
                </w:rPr>
                <w:t>Website</w:t>
              </w:r>
            </w:hyperlink>
          </w:p>
          <w:p w14:paraId="42676393" w14:textId="7D2944EE" w:rsidR="00762EEA" w:rsidRDefault="00261D42" w:rsidP="00261D42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 w:rsidRPr="00261D4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control all entries of Groom &amp; Bride App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.</w:t>
            </w:r>
          </w:p>
          <w:p w14:paraId="0D4E437F" w14:textId="77777777" w:rsidR="00261D42" w:rsidRPr="009457F9" w:rsidRDefault="00261D42" w:rsidP="00261D42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C48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Responsive Design.</w:t>
            </w:r>
          </w:p>
          <w:p w14:paraId="3346664F" w14:textId="12F9D103" w:rsidR="00261D42" w:rsidRDefault="00261D42" w:rsidP="00261D42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28B17FD2" w14:textId="2F01CA1C" w:rsidR="00261D42" w:rsidRDefault="00335677" w:rsidP="00261D42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261" w:hanging="141"/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 xml:space="preserve">Smart Computing </w:t>
            </w:r>
            <w:r w:rsidR="003163E6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WordPress</w:t>
            </w:r>
            <w:r w:rsidR="00261D42" w:rsidRPr="001A1E4C">
              <w:rPr>
                <w:rStyle w:val="span"/>
                <w:rFonts w:ascii="Century Gothic" w:eastAsia="Century Gothic" w:hAnsi="Century Gothic" w:cs="Century Gothic"/>
                <w:b/>
                <w:bCs/>
                <w:color w:val="373C48"/>
                <w:spacing w:val="4"/>
                <w:sz w:val="22"/>
                <w:szCs w:val="22"/>
              </w:rPr>
              <w:t>:</w:t>
            </w:r>
          </w:p>
          <w:p w14:paraId="53AD3B7D" w14:textId="3AE93AD2" w:rsidR="00294C5E" w:rsidRPr="003163E6" w:rsidRDefault="003163E6" w:rsidP="003163E6">
            <w:pPr>
              <w:pStyle w:val="divdocumentli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 w:rsidRPr="003163E6">
              <w:rPr>
                <w:rFonts w:ascii="Century Gothic" w:hAnsi="Century Gothic"/>
                <w:color w:val="343434"/>
                <w:sz w:val="22"/>
                <w:szCs w:val="22"/>
              </w:rPr>
              <w:t>WordPress website for smart computing.</w:t>
            </w:r>
          </w:p>
          <w:p w14:paraId="43E949C8" w14:textId="77777777" w:rsidR="00294C5E" w:rsidRDefault="00294C5E" w:rsidP="00294C5E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ind w:left="485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21913465" w14:textId="77777777" w:rsidR="00294C5E" w:rsidRDefault="00294C5E" w:rsidP="00294C5E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r w:rsidRPr="00CA3E9C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More Websites</w:t>
            </w:r>
          </w:p>
          <w:p w14:paraId="7003992C" w14:textId="77777777" w:rsidR="00CA3E9C" w:rsidRDefault="00CA3E9C" w:rsidP="00294C5E">
            <w:pPr>
              <w:pStyle w:val="divdocumentli"/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</w:p>
          <w:p w14:paraId="37DE9F59" w14:textId="77777777" w:rsidR="00CA3E9C" w:rsidRDefault="0084223A" w:rsidP="00CA3E9C">
            <w:pPr>
              <w:pStyle w:val="divdocumentli"/>
              <w:numPr>
                <w:ilvl w:val="0"/>
                <w:numId w:val="33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hyperlink r:id="rId19" w:history="1">
              <w:r w:rsidR="00CA3E9C" w:rsidRPr="00CA3E9C">
                <w:rPr>
                  <w:rStyle w:val="Hyperlink"/>
                  <w:rFonts w:ascii="Century Gothic" w:eastAsia="Century Gothic" w:hAnsi="Century Gothic" w:cs="Century Gothic"/>
                  <w:b/>
                  <w:bCs/>
                  <w:spacing w:val="4"/>
                  <w:sz w:val="22"/>
                  <w:szCs w:val="22"/>
                </w:rPr>
                <w:t>https://ramysabry22.github.io/PortfolioWebsite.github.io/</w:t>
              </w:r>
            </w:hyperlink>
            <w:r w:rsidR="00CA3E9C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br/>
            </w:r>
          </w:p>
          <w:p w14:paraId="3513FF2F" w14:textId="77777777" w:rsidR="00CA3E9C" w:rsidRDefault="0084223A" w:rsidP="00CA3E9C">
            <w:pPr>
              <w:pStyle w:val="divdocumentli"/>
              <w:numPr>
                <w:ilvl w:val="0"/>
                <w:numId w:val="33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hyperlink r:id="rId20" w:history="1">
              <w:r w:rsidR="00CA3E9C" w:rsidRPr="00CA3E9C">
                <w:rPr>
                  <w:rStyle w:val="Hyperlink"/>
                  <w:rFonts w:ascii="Century Gothic" w:eastAsia="Century Gothic" w:hAnsi="Century Gothic" w:cs="Century Gothic"/>
                  <w:b/>
                  <w:bCs/>
                  <w:spacing w:val="4"/>
                  <w:sz w:val="22"/>
                  <w:szCs w:val="22"/>
                </w:rPr>
                <w:t>https://tamaa011.github.io/hattrick.github.io/</w:t>
              </w:r>
            </w:hyperlink>
            <w:r w:rsidR="00CA3E9C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br/>
            </w:r>
          </w:p>
          <w:p w14:paraId="4558EDAB" w14:textId="77777777" w:rsidR="00CA3E9C" w:rsidRDefault="0084223A" w:rsidP="00CA3E9C">
            <w:pPr>
              <w:pStyle w:val="divdocumentli"/>
              <w:numPr>
                <w:ilvl w:val="0"/>
                <w:numId w:val="33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hyperlink r:id="rId21" w:history="1">
              <w:r w:rsidR="00CA3E9C" w:rsidRPr="00CA3E9C">
                <w:rPr>
                  <w:rStyle w:val="Hyperlink"/>
                  <w:rFonts w:ascii="Century Gothic" w:eastAsia="Century Gothic" w:hAnsi="Century Gothic" w:cs="Century Gothic"/>
                  <w:b/>
                  <w:bCs/>
                  <w:spacing w:val="4"/>
                  <w:sz w:val="22"/>
                  <w:szCs w:val="22"/>
                </w:rPr>
                <w:t>https://tamaa011.github.io/trust.github.io/</w:t>
              </w:r>
            </w:hyperlink>
            <w:r w:rsidR="00CA3E9C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br/>
            </w:r>
          </w:p>
          <w:p w14:paraId="1AF63AC2" w14:textId="77777777" w:rsidR="00CA3E9C" w:rsidRDefault="0084223A" w:rsidP="00CA3E9C">
            <w:pPr>
              <w:pStyle w:val="divdocumentli"/>
              <w:numPr>
                <w:ilvl w:val="0"/>
                <w:numId w:val="33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hyperlink r:id="rId22" w:history="1">
              <w:r w:rsidR="00CA3E9C" w:rsidRPr="00CA3E9C">
                <w:rPr>
                  <w:rStyle w:val="Hyperlink"/>
                  <w:rFonts w:ascii="Century Gothic" w:eastAsia="Century Gothic" w:hAnsi="Century Gothic" w:cs="Century Gothic"/>
                  <w:b/>
                  <w:bCs/>
                  <w:spacing w:val="4"/>
                  <w:sz w:val="22"/>
                  <w:szCs w:val="22"/>
                </w:rPr>
                <w:t>https://tamaa011.github.io/tamaa.github.io/</w:t>
              </w:r>
            </w:hyperlink>
            <w:r w:rsidR="00CA3E9C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br/>
            </w:r>
          </w:p>
          <w:p w14:paraId="1E0F2C0D" w14:textId="77777777" w:rsidR="00CA3E9C" w:rsidRDefault="0084223A" w:rsidP="00CA3E9C">
            <w:pPr>
              <w:pStyle w:val="divdocumentli"/>
              <w:numPr>
                <w:ilvl w:val="0"/>
                <w:numId w:val="33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hyperlink r:id="rId23" w:history="1">
              <w:r w:rsidR="00CA3E9C" w:rsidRPr="00CA3E9C">
                <w:rPr>
                  <w:rStyle w:val="Hyperlink"/>
                  <w:rFonts w:ascii="Century Gothic" w:eastAsia="Century Gothic" w:hAnsi="Century Gothic" w:cs="Century Gothic"/>
                  <w:b/>
                  <w:bCs/>
                  <w:spacing w:val="4"/>
                  <w:sz w:val="22"/>
                  <w:szCs w:val="22"/>
                </w:rPr>
                <w:t>https://tamaa011.github.io/pro3.github.io/</w:t>
              </w:r>
            </w:hyperlink>
            <w:r w:rsidR="00CA3E9C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br/>
            </w:r>
          </w:p>
          <w:p w14:paraId="35408BEB" w14:textId="77777777" w:rsidR="00CA3E9C" w:rsidRDefault="0084223A" w:rsidP="00CA3E9C">
            <w:pPr>
              <w:pStyle w:val="divdocumentli"/>
              <w:numPr>
                <w:ilvl w:val="0"/>
                <w:numId w:val="33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hyperlink r:id="rId24" w:history="1">
              <w:r w:rsidR="00CA3E9C" w:rsidRPr="00CA3E9C">
                <w:rPr>
                  <w:rStyle w:val="Hyperlink"/>
                  <w:rFonts w:ascii="Century Gothic" w:eastAsia="Century Gothic" w:hAnsi="Century Gothic" w:cs="Century Gothic"/>
                  <w:b/>
                  <w:bCs/>
                  <w:spacing w:val="4"/>
                  <w:sz w:val="22"/>
                  <w:szCs w:val="22"/>
                </w:rPr>
                <w:t>https://tamaa011.github.io/project2.github.io/</w:t>
              </w:r>
            </w:hyperlink>
            <w:r w:rsidR="00CA3E9C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br/>
            </w:r>
          </w:p>
          <w:p w14:paraId="3659F70D" w14:textId="77777777" w:rsidR="00CA3E9C" w:rsidRDefault="0084223A" w:rsidP="00CA3E9C">
            <w:pPr>
              <w:pStyle w:val="divdocumentli"/>
              <w:numPr>
                <w:ilvl w:val="0"/>
                <w:numId w:val="33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hyperlink r:id="rId25" w:history="1">
              <w:r w:rsidR="00CA3E9C" w:rsidRPr="00CA3E9C">
                <w:rPr>
                  <w:rStyle w:val="Hyperlink"/>
                  <w:rFonts w:ascii="Century Gothic" w:eastAsia="Century Gothic" w:hAnsi="Century Gothic" w:cs="Century Gothic"/>
                  <w:b/>
                  <w:bCs/>
                  <w:spacing w:val="4"/>
                  <w:sz w:val="22"/>
                  <w:szCs w:val="22"/>
                </w:rPr>
                <w:t>https://tamaa011.github.io/myproject.github.io/</w:t>
              </w:r>
            </w:hyperlink>
            <w:r w:rsidR="00CA3E9C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br/>
            </w:r>
          </w:p>
          <w:p w14:paraId="292C9BA2" w14:textId="16D7AE38" w:rsidR="00CA3E9C" w:rsidRPr="00CA3E9C" w:rsidRDefault="0084223A" w:rsidP="00CA3E9C">
            <w:pPr>
              <w:pStyle w:val="divdocumentli"/>
              <w:numPr>
                <w:ilvl w:val="0"/>
                <w:numId w:val="33"/>
              </w:numPr>
              <w:pBdr>
                <w:left w:val="none" w:sz="0" w:space="0" w:color="auto"/>
              </w:pBdr>
              <w:tabs>
                <w:tab w:val="left" w:pos="1108"/>
              </w:tabs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hyperlink r:id="rId26" w:history="1">
              <w:r w:rsidR="00CA3E9C" w:rsidRPr="00CA3E9C">
                <w:rPr>
                  <w:rStyle w:val="Hyperlink"/>
                  <w:rFonts w:ascii="Century Gothic" w:eastAsia="Century Gothic" w:hAnsi="Century Gothic" w:cs="Century Gothic"/>
                  <w:b/>
                  <w:bCs/>
                  <w:spacing w:val="4"/>
                  <w:sz w:val="22"/>
                  <w:szCs w:val="22"/>
                </w:rPr>
                <w:t>https://tamaa011.github.io/jhood.github.io/</w:t>
              </w:r>
            </w:hyperlink>
          </w:p>
        </w:tc>
        <w:tc>
          <w:tcPr>
            <w:tcW w:w="529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2F5B66B3" w14:textId="1102A4B0" w:rsidR="00217EA0" w:rsidRDefault="00217EA0">
            <w:pPr>
              <w:pStyle w:val="middleleftpaddingcellParagraph"/>
              <w:spacing w:line="36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71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607FBA7D" w14:textId="6F3ED4DA" w:rsidR="00217EA0" w:rsidRDefault="00217EA0">
            <w:pPr>
              <w:pStyle w:val="middleleftpaddingcellParagraph"/>
              <w:spacing w:line="36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08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1F2248F8" w14:textId="367351DD" w:rsidR="00217EA0" w:rsidRDefault="00217EA0" w:rsidP="000A6FDB">
            <w:pPr>
              <w:spacing w:line="1990" w:lineRule="atLeast"/>
              <w:ind w:left="208"/>
            </w:pPr>
          </w:p>
          <w:p w14:paraId="5F52D344" w14:textId="71D4CC9B" w:rsidR="00F928EE" w:rsidRPr="00F928EE" w:rsidRDefault="006F5047" w:rsidP="00175B8C">
            <w:pPr>
              <w:pStyle w:val="divdocumentsectionnth-child1sectiongapdiv"/>
              <w:spacing w:line="360" w:lineRule="auto"/>
              <w:rPr>
                <w:rStyle w:val="divdocumentright-box"/>
                <w:rFonts w:ascii="Century Gothic" w:eastAsia="Century Gothic" w:hAnsi="Century Gothic" w:cs="Century Gothic"/>
                <w:vanish w:val="0"/>
                <w:color w:val="343434"/>
                <w:sz w:val="11"/>
                <w:szCs w:val="11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1"/>
                <w:szCs w:val="11"/>
                <w:shd w:val="clear" w:color="auto" w:fill="auto"/>
              </w:rPr>
              <w:t> </w:t>
            </w:r>
          </w:p>
          <w:p w14:paraId="5F25C0EC" w14:textId="77777777" w:rsidR="00217EA0" w:rsidRPr="00C63077" w:rsidRDefault="006F5047" w:rsidP="00836367">
            <w:pPr>
              <w:pStyle w:val="divdocumentsectiontitle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4"/>
                <w:szCs w:val="24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4"/>
                <w:szCs w:val="24"/>
                <w:shd w:val="clear" w:color="auto" w:fill="auto"/>
              </w:rPr>
              <w:t>Contact</w:t>
            </w:r>
          </w:p>
          <w:p w14:paraId="4666FB19" w14:textId="77777777" w:rsidR="00217EA0" w:rsidRDefault="006F5047" w:rsidP="00836367">
            <w:pPr>
              <w:pStyle w:val="headinggappadding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77BBB975" w14:textId="77777777" w:rsidR="00217EA0" w:rsidRPr="00C63077" w:rsidRDefault="006F5047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1"/>
                <w:szCs w:val="11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1"/>
                <w:szCs w:val="11"/>
                <w:shd w:val="clear" w:color="auto" w:fill="auto"/>
              </w:rPr>
              <w:t> </w:t>
            </w:r>
          </w:p>
          <w:p w14:paraId="77C6B35D" w14:textId="77777777" w:rsidR="00217EA0" w:rsidRPr="00C63077" w:rsidRDefault="006F5047" w:rsidP="00836367">
            <w:pPr>
              <w:pStyle w:val="divdocumenttxtBoldParagraph"/>
              <w:spacing w:line="276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 xml:space="preserve">Address </w:t>
            </w:r>
          </w:p>
          <w:p w14:paraId="1CDBEC5A" w14:textId="77777777" w:rsidR="00217EA0" w:rsidRPr="00C63077" w:rsidRDefault="006F5047" w:rsidP="00836367">
            <w:pPr>
              <w:pStyle w:val="div"/>
              <w:spacing w:line="276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Helwan</w:t>
            </w:r>
            <w:r w:rsidR="00F43AAF" w:rsidRPr="00C63077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– Cairo - Egypt</w:t>
            </w:r>
          </w:p>
          <w:p w14:paraId="3C06EC06" w14:textId="77777777" w:rsidR="00217EA0" w:rsidRPr="00C63077" w:rsidRDefault="006F5047" w:rsidP="00836367">
            <w:pPr>
              <w:pStyle w:val="divdocumenttxtBoldParagraph"/>
              <w:spacing w:before="100" w:line="276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 xml:space="preserve">Phone </w:t>
            </w:r>
          </w:p>
          <w:p w14:paraId="709965EA" w14:textId="415B1029" w:rsidR="00217EA0" w:rsidRPr="00AF2D18" w:rsidRDefault="008A7AB5" w:rsidP="00836367">
            <w:pPr>
              <w:pStyle w:val="div"/>
              <w:spacing w:line="276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+2</w:t>
            </w:r>
            <w:r w:rsidR="006F5047" w:rsidRPr="00C63077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011</w:t>
            </w:r>
            <w:r w:rsidR="00AF2D18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43327612</w:t>
            </w:r>
          </w:p>
          <w:p w14:paraId="47E7A3A4" w14:textId="77777777" w:rsidR="00217EA0" w:rsidRPr="00C63077" w:rsidRDefault="006F5047" w:rsidP="00836367">
            <w:pPr>
              <w:pStyle w:val="divdocumenttxtBoldParagraph"/>
              <w:spacing w:before="100" w:line="276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 xml:space="preserve">Email </w:t>
            </w:r>
          </w:p>
          <w:p w14:paraId="1C7D9822" w14:textId="27CD8219" w:rsidR="00217EA0" w:rsidRPr="00C63077" w:rsidRDefault="00AF2D18" w:rsidP="00836367">
            <w:pPr>
              <w:pStyle w:val="divdocumentword-breakParagraph"/>
              <w:spacing w:line="276" w:lineRule="auto"/>
              <w:ind w:left="208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mtamaaa</w:t>
            </w:r>
            <w:r w:rsidR="000B25E1" w:rsidRPr="00C63077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@gmail.com</w:t>
            </w:r>
          </w:p>
          <w:p w14:paraId="194203C1" w14:textId="663A4389" w:rsidR="00D6123F" w:rsidRPr="00C63077" w:rsidRDefault="00D6123F" w:rsidP="00836367">
            <w:pPr>
              <w:pStyle w:val="divdocumentmt5"/>
              <w:spacing w:before="100" w:line="276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Github</w:t>
            </w:r>
            <w:r w:rsidRPr="00C63077"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br/>
            </w:r>
            <w:hyperlink r:id="rId27" w:history="1">
              <w:r w:rsidRPr="00DE3EB9">
                <w:rPr>
                  <w:rStyle w:val="Hyperlink"/>
                  <w:rFonts w:ascii="Century Gothic" w:eastAsia="Century Gothic" w:hAnsi="Century Gothic" w:cs="Century Gothic"/>
                  <w:color w:val="0070C0"/>
                  <w:spacing w:val="4"/>
                  <w:sz w:val="20"/>
                  <w:szCs w:val="20"/>
                </w:rPr>
                <w:t>Link</w:t>
              </w:r>
            </w:hyperlink>
          </w:p>
          <w:p w14:paraId="1496CDD2" w14:textId="7DE16C23" w:rsidR="00217EA0" w:rsidRDefault="006F5047" w:rsidP="00836367">
            <w:pPr>
              <w:pStyle w:val="divdocumentmt5"/>
              <w:spacing w:before="100" w:line="276" w:lineRule="auto"/>
              <w:ind w:left="208"/>
              <w:rPr>
                <w:rStyle w:val="Hyperlink"/>
                <w:rFonts w:ascii="Century Gothic" w:eastAsia="Century Gothic" w:hAnsi="Century Gothic" w:cs="Century Gothic"/>
                <w:color w:val="0070C0"/>
                <w:spacing w:val="4"/>
                <w:sz w:val="20"/>
                <w:szCs w:val="20"/>
              </w:rPr>
            </w:pPr>
            <w:r w:rsidRPr="00C63077"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LinkedIn</w:t>
            </w:r>
            <w:r w:rsidRPr="00C63077"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br/>
            </w:r>
            <w:hyperlink r:id="rId28" w:history="1">
              <w:r w:rsidR="00D6123F" w:rsidRPr="00DE3EB9">
                <w:rPr>
                  <w:rStyle w:val="Hyperlink"/>
                  <w:rFonts w:ascii="Century Gothic" w:eastAsia="Century Gothic" w:hAnsi="Century Gothic" w:cs="Century Gothic"/>
                  <w:color w:val="0070C0"/>
                  <w:spacing w:val="4"/>
                  <w:sz w:val="20"/>
                  <w:szCs w:val="20"/>
                </w:rPr>
                <w:t>Link</w:t>
              </w:r>
            </w:hyperlink>
          </w:p>
          <w:p w14:paraId="4BFE7B11" w14:textId="22FBB932" w:rsidR="0084223A" w:rsidRDefault="0084223A" w:rsidP="00836367">
            <w:pPr>
              <w:pStyle w:val="divdocumentmt5"/>
              <w:spacing w:before="100" w:line="276" w:lineRule="auto"/>
              <w:ind w:left="208"/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Website</w:t>
            </w:r>
          </w:p>
          <w:p w14:paraId="2DFC73D4" w14:textId="693FFF08" w:rsidR="0084223A" w:rsidRPr="00C63077" w:rsidRDefault="0084223A" w:rsidP="00836367">
            <w:pPr>
              <w:pStyle w:val="divdocumentmt5"/>
              <w:spacing w:before="100" w:line="276" w:lineRule="auto"/>
              <w:ind w:left="208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hyperlink r:id="rId29" w:history="1">
              <w:r w:rsidRPr="0084223A">
                <w:rPr>
                  <w:rStyle w:val="Hyperlink"/>
                  <w:rFonts w:ascii="Century Gothic" w:eastAsia="Century Gothic" w:hAnsi="Century Gothic" w:cs="Century Gothic"/>
                  <w:spacing w:val="4"/>
                  <w:sz w:val="20"/>
                  <w:szCs w:val="20"/>
                </w:rPr>
                <w:t>Link</w:t>
              </w:r>
            </w:hyperlink>
            <w:bookmarkStart w:id="0" w:name="_GoBack"/>
            <w:bookmarkEnd w:id="0"/>
          </w:p>
          <w:p w14:paraId="7BE49E89" w14:textId="16B11FCE" w:rsidR="00217EA0" w:rsidRPr="00F928EE" w:rsidRDefault="00217EA0" w:rsidP="00F928EE">
            <w:pPr>
              <w:pStyle w:val="divdocumentsectiontitle"/>
              <w:spacing w:line="360" w:lineRule="auto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1"/>
                <w:szCs w:val="11"/>
                <w:shd w:val="clear" w:color="auto" w:fill="auto"/>
              </w:rPr>
            </w:pPr>
          </w:p>
          <w:p w14:paraId="0CA2E37C" w14:textId="6F4766A0" w:rsidR="00217EA0" w:rsidRPr="00C63077" w:rsidRDefault="00AB76B1" w:rsidP="00836367">
            <w:pPr>
              <w:pStyle w:val="divdocumentsectiontitle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Arial"/>
                <w:b/>
                <w:bCs/>
                <w:spacing w:val="0"/>
                <w:sz w:val="24"/>
                <w:szCs w:val="24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Arial"/>
                <w:b/>
                <w:bCs/>
                <w:spacing w:val="0"/>
                <w:sz w:val="24"/>
                <w:szCs w:val="24"/>
                <w:shd w:val="clear" w:color="auto" w:fill="auto"/>
              </w:rPr>
              <w:t>Languages</w:t>
            </w:r>
          </w:p>
          <w:p w14:paraId="5FFDCD4F" w14:textId="77777777" w:rsidR="00217EA0" w:rsidRDefault="006F5047" w:rsidP="00836367">
            <w:pPr>
              <w:pStyle w:val="headinggappadding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26BA318F" w14:textId="1325E31F" w:rsidR="00217EA0" w:rsidRPr="00C63077" w:rsidRDefault="00836367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1"/>
                <w:szCs w:val="11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anchor distT="0" distB="0" distL="114300" distR="114300" simplePos="0" relativeHeight="251661312" behindDoc="0" locked="0" layoutInCell="1" allowOverlap="1" wp14:anchorId="2CE6DA25" wp14:editId="5C38E3BB">
                  <wp:simplePos x="0" y="0"/>
                  <wp:positionH relativeFrom="column">
                    <wp:posOffset>1120775</wp:posOffset>
                  </wp:positionH>
                  <wp:positionV relativeFrom="paragraph">
                    <wp:posOffset>137795</wp:posOffset>
                  </wp:positionV>
                  <wp:extent cx="826770" cy="17081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63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5047"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1"/>
                <w:szCs w:val="11"/>
                <w:shd w:val="clear" w:color="auto" w:fill="auto"/>
              </w:rPr>
              <w:t> </w:t>
            </w:r>
          </w:p>
          <w:p w14:paraId="1DE760FE" w14:textId="5E319DBD" w:rsidR="00AB76B1" w:rsidRDefault="00AB76B1" w:rsidP="00F928EE">
            <w:pPr>
              <w:pStyle w:val="divdocumentratvsectiondivparagraphfirstparagraphsinglecolumnpaddedline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English</w:t>
            </w:r>
          </w:p>
          <w:p w14:paraId="19F6E1E5" w14:textId="77777777" w:rsidR="00F928EE" w:rsidRPr="00F928EE" w:rsidRDefault="00F928EE" w:rsidP="00D8205E">
            <w:pPr>
              <w:pStyle w:val="divdocumentratvsectiondivparagraphfirstparagraphsinglecolumnpaddedline"/>
              <w:spacing w:line="360" w:lineRule="auto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</w:p>
          <w:p w14:paraId="5080C2EB" w14:textId="77777777" w:rsidR="00AB76B1" w:rsidRDefault="00AB76B1" w:rsidP="00836367">
            <w:pPr>
              <w:pStyle w:val="headinggappadding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Arial"/>
                <w:b/>
                <w:bCs/>
                <w:color w:val="373D48"/>
                <w:spacing w:val="0"/>
                <w:sz w:val="24"/>
                <w:szCs w:val="24"/>
                <w:shd w:val="clear" w:color="auto" w:fill="auto"/>
              </w:rPr>
              <w:t>S</w:t>
            </w:r>
            <w:r w:rsidR="006C2AEC" w:rsidRPr="00C63077">
              <w:rPr>
                <w:rStyle w:val="divdocumentright-box"/>
                <w:rFonts w:ascii="Century Gothic" w:eastAsia="Century Gothic" w:hAnsi="Century Gothic" w:cs="Arial"/>
                <w:b/>
                <w:bCs/>
                <w:color w:val="373D48"/>
                <w:spacing w:val="0"/>
                <w:sz w:val="24"/>
                <w:szCs w:val="24"/>
                <w:shd w:val="clear" w:color="auto" w:fill="auto"/>
              </w:rPr>
              <w:t>trengths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76C2989F" w14:textId="5E499E36" w:rsidR="00AB76B1" w:rsidRPr="00C63077" w:rsidRDefault="00AB76B1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1"/>
                <w:szCs w:val="11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1"/>
                <w:szCs w:val="11"/>
                <w:shd w:val="clear" w:color="auto" w:fill="auto"/>
              </w:rPr>
              <w:t> </w:t>
            </w:r>
          </w:p>
          <w:p w14:paraId="2265F124" w14:textId="77777777" w:rsidR="001C3C2E" w:rsidRPr="00C63077" w:rsidRDefault="00AB76B1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Leadership</w:t>
            </w:r>
          </w:p>
          <w:p w14:paraId="3BE0C2C7" w14:textId="77777777" w:rsidR="001C3C2E" w:rsidRPr="00C63077" w:rsidRDefault="00AB76B1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Innovative</w:t>
            </w:r>
          </w:p>
          <w:p w14:paraId="389D17D2" w14:textId="77777777" w:rsidR="001C3C2E" w:rsidRPr="00C63077" w:rsidRDefault="006C2AEC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Self-Motivated</w:t>
            </w:r>
          </w:p>
          <w:p w14:paraId="7DA7B0B9" w14:textId="77777777" w:rsidR="001C3C2E" w:rsidRPr="00C63077" w:rsidRDefault="00AB76B1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Self Organized</w:t>
            </w:r>
          </w:p>
          <w:p w14:paraId="25339674" w14:textId="77777777" w:rsidR="001C3C2E" w:rsidRPr="00C63077" w:rsidRDefault="00AB76B1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Smart working</w:t>
            </w:r>
          </w:p>
          <w:p w14:paraId="471FB3B0" w14:textId="78F39665" w:rsidR="001C3C2E" w:rsidRPr="00C63077" w:rsidRDefault="00AB76B1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Provlem Solving</w:t>
            </w:r>
          </w:p>
          <w:p w14:paraId="263D2EB9" w14:textId="77777777" w:rsidR="001C3C2E" w:rsidRPr="00C63077" w:rsidRDefault="00AB76B1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High Quality</w:t>
            </w:r>
          </w:p>
          <w:p w14:paraId="14362323" w14:textId="77777777" w:rsidR="001C3C2E" w:rsidRPr="00C63077" w:rsidRDefault="00815E5F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UX</w:t>
            </w:r>
          </w:p>
          <w:p w14:paraId="7BEEA477" w14:textId="77777777" w:rsidR="001C3C2E" w:rsidRPr="00C63077" w:rsidRDefault="00815E5F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Clean Code</w:t>
            </w:r>
          </w:p>
          <w:p w14:paraId="0D2876A0" w14:textId="77777777" w:rsidR="0086196E" w:rsidRPr="00C63077" w:rsidRDefault="00815E5F" w:rsidP="00836367">
            <w:pPr>
              <w:pStyle w:val="headinggapdiv"/>
              <w:spacing w:line="360" w:lineRule="auto"/>
              <w:ind w:left="208"/>
              <w:rPr>
                <w:rStyle w:val="divdocumentright-box"/>
                <w:rFonts w:ascii="Century Gothic" w:eastAsia="Century Gothic" w:hAnsi="Century Gothic" w:cstheme="minorBidi"/>
                <w:color w:val="343434"/>
                <w:sz w:val="11"/>
                <w:szCs w:val="11"/>
                <w:shd w:val="clear" w:color="auto" w:fill="auto"/>
                <w:rtl/>
                <w:lang w:bidi="ar-EG"/>
              </w:rPr>
            </w:pPr>
            <w:r w:rsidRPr="00C63077"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0"/>
                <w:szCs w:val="20"/>
                <w:shd w:val="clear" w:color="auto" w:fill="auto"/>
              </w:rPr>
              <w:t>Technical research</w:t>
            </w:r>
          </w:p>
          <w:p w14:paraId="5DB45A79" w14:textId="77777777" w:rsidR="00836367" w:rsidRDefault="00836367" w:rsidP="000A6FDB">
            <w:pPr>
              <w:pStyle w:val="divdocumentsectiontitle"/>
              <w:spacing w:line="440" w:lineRule="atLeast"/>
              <w:ind w:left="208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28"/>
                <w:szCs w:val="28"/>
              </w:rPr>
            </w:pPr>
          </w:p>
          <w:p w14:paraId="63D6E774" w14:textId="75248C0C" w:rsidR="00836367" w:rsidRDefault="00836367" w:rsidP="00836367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28"/>
                <w:szCs w:val="28"/>
              </w:rPr>
            </w:pPr>
          </w:p>
          <w:p w14:paraId="7AA6FB79" w14:textId="48076D41" w:rsidR="00836367" w:rsidRDefault="00836367" w:rsidP="00836367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28"/>
                <w:szCs w:val="28"/>
              </w:rPr>
            </w:pPr>
          </w:p>
          <w:p w14:paraId="5FF7420F" w14:textId="6666B46B" w:rsidR="00140B97" w:rsidRDefault="00140B97" w:rsidP="00683994">
            <w:pPr>
              <w:pStyle w:val="divdocumentsectiontitle"/>
              <w:bidi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28"/>
                <w:szCs w:val="28"/>
              </w:rPr>
            </w:pPr>
          </w:p>
          <w:p w14:paraId="0D2455C6" w14:textId="45FB4BCB" w:rsidR="00175B8C" w:rsidRDefault="00175B8C" w:rsidP="00175B8C">
            <w:pPr>
              <w:pStyle w:val="divdocumentsectiontitle"/>
              <w:bidi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28"/>
                <w:szCs w:val="28"/>
              </w:rPr>
            </w:pPr>
          </w:p>
          <w:p w14:paraId="549793CB" w14:textId="560DC5E9" w:rsidR="00175B8C" w:rsidRDefault="00175B8C" w:rsidP="00175B8C">
            <w:pPr>
              <w:pStyle w:val="divdocumentsectiontitle"/>
              <w:bidi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28"/>
                <w:szCs w:val="28"/>
              </w:rPr>
            </w:pPr>
          </w:p>
          <w:p w14:paraId="696E5C73" w14:textId="77777777" w:rsidR="00175B8C" w:rsidRPr="00175B8C" w:rsidRDefault="00175B8C" w:rsidP="00175B8C">
            <w:pPr>
              <w:pStyle w:val="divdocumentsectiontitle"/>
              <w:bidi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28"/>
                <w:szCs w:val="28"/>
                <w:rtl/>
              </w:rPr>
            </w:pPr>
          </w:p>
          <w:p w14:paraId="645B824F" w14:textId="0B29F634" w:rsidR="0086196E" w:rsidRPr="0086196E" w:rsidRDefault="0086196E" w:rsidP="00836367">
            <w:pPr>
              <w:pStyle w:val="divdocumentsectiontitle"/>
              <w:spacing w:line="276" w:lineRule="auto"/>
              <w:ind w:left="208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28"/>
                <w:szCs w:val="28"/>
              </w:rPr>
            </w:pPr>
            <w:r w:rsidRPr="0086196E"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28"/>
                <w:szCs w:val="28"/>
              </w:rPr>
              <w:t>Additional</w:t>
            </w:r>
            <w:r w:rsidRPr="0086196E">
              <w:rPr>
                <w:rStyle w:val="divdocumentleft-box"/>
                <w:rFonts w:ascii="Century Gothic" w:eastAsia="Century Gothic" w:hAnsi="Century Gothic" w:cs="Century Gothic" w:hint="cs"/>
                <w:b/>
                <w:bCs/>
                <w:spacing w:val="0"/>
                <w:sz w:val="28"/>
                <w:szCs w:val="28"/>
                <w:rtl/>
              </w:rPr>
              <w:t xml:space="preserve"> </w:t>
            </w:r>
            <w:r w:rsidRPr="0086196E"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28"/>
                <w:szCs w:val="28"/>
              </w:rPr>
              <w:t>Information</w:t>
            </w:r>
          </w:p>
          <w:p w14:paraId="25A2F4A8" w14:textId="77777777" w:rsidR="0086196E" w:rsidRDefault="0086196E" w:rsidP="00836367">
            <w:pPr>
              <w:pStyle w:val="headinggappadding"/>
              <w:spacing w:line="276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77909058" w14:textId="77777777" w:rsidR="0086196E" w:rsidRDefault="0086196E" w:rsidP="00836367">
            <w:pPr>
              <w:pStyle w:val="headinggapdiv"/>
              <w:spacing w:line="276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7FFE6C76" w14:textId="77777777" w:rsidR="001C3C2E" w:rsidRDefault="0086196E" w:rsidP="00836367">
            <w:pPr>
              <w:pStyle w:val="divdocumentratvsectiondivparagraphfirstparagraphsinglecolumnpaddedline"/>
              <w:spacing w:line="276" w:lineRule="auto"/>
              <w:ind w:left="208"/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</w:pPr>
            <w:r w:rsidRPr="001C3C2E"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Military Status</w:t>
            </w:r>
            <w:r w:rsidRPr="001C3C2E">
              <w:rPr>
                <w:rStyle w:val="divdocumenttxtBold"/>
                <w:rFonts w:ascii="Century Gothic" w:eastAsia="Century Gothic" w:hAnsi="Century Gothic"/>
                <w:sz w:val="22"/>
                <w:szCs w:val="22"/>
              </w:rPr>
              <w:t>: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 </w:t>
            </w:r>
          </w:p>
          <w:p w14:paraId="6BC4E240" w14:textId="5B10307F" w:rsidR="001C3C2E" w:rsidRDefault="0086196E" w:rsidP="00836367">
            <w:pPr>
              <w:pStyle w:val="divdocumentratvsectiondivparagraphfirstparagraphsinglecolumnpaddedline"/>
              <w:spacing w:line="276" w:lineRule="auto"/>
              <w:ind w:left="208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Exemption</w:t>
            </w:r>
          </w:p>
          <w:p w14:paraId="17215773" w14:textId="77777777" w:rsidR="00836367" w:rsidRDefault="00836367" w:rsidP="00836367">
            <w:pPr>
              <w:pStyle w:val="divdocumentratvsectiondivparagraphfirstparagraphsinglecolumnpaddedline"/>
              <w:spacing w:line="276" w:lineRule="auto"/>
              <w:ind w:left="208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7B289700" w14:textId="77777777" w:rsidR="001C3C2E" w:rsidRDefault="0086196E" w:rsidP="00836367">
            <w:pPr>
              <w:pStyle w:val="divdocumentratvsectiondivparagraphfirstparagraphsinglecolumnpaddedline"/>
              <w:spacing w:line="276" w:lineRule="auto"/>
              <w:ind w:left="208"/>
              <w:rPr>
                <w:rStyle w:val="divdocumentleft-box"/>
                <w:rFonts w:eastAsia="Century Gothic"/>
              </w:rPr>
            </w:pPr>
            <w:r w:rsidRPr="001C3C2E"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Marital status:</w:t>
            </w:r>
          </w:p>
          <w:p w14:paraId="5F35CE9D" w14:textId="77777777" w:rsidR="0086196E" w:rsidRPr="0086196E" w:rsidRDefault="0086196E" w:rsidP="00836367">
            <w:pPr>
              <w:pStyle w:val="divdocumentratvsectiondivparagraphfirstparagraphsinglecolumnpaddedline"/>
              <w:spacing w:line="276" w:lineRule="auto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 w:rsidRPr="001C3C2E">
              <w:rPr>
                <w:rStyle w:val="divdocumentleft-box"/>
                <w:rFonts w:ascii="Century Gothic" w:eastAsia="Century Gothic" w:hAnsi="Century Gothic"/>
                <w:sz w:val="22"/>
                <w:szCs w:val="22"/>
              </w:rPr>
              <w:t>Single</w:t>
            </w:r>
          </w:p>
          <w:p w14:paraId="2E44415E" w14:textId="77777777" w:rsidR="0086196E" w:rsidRDefault="0086196E" w:rsidP="000A6FDB">
            <w:pPr>
              <w:pStyle w:val="documentratingWrapper"/>
              <w:spacing w:line="360" w:lineRule="atLeast"/>
              <w:ind w:left="208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  <w:p w14:paraId="0B8C6EF2" w14:textId="77777777" w:rsidR="0086196E" w:rsidRDefault="0086196E" w:rsidP="000A6FDB">
            <w:pPr>
              <w:pStyle w:val="divdocumentsectiontitle"/>
              <w:spacing w:line="440" w:lineRule="atLeast"/>
              <w:ind w:left="208"/>
              <w:rPr>
                <w:rStyle w:val="divdocumentright-box"/>
                <w:rFonts w:ascii="Century Gothic" w:eastAsia="Century Gothic" w:hAnsi="Century Gothic" w:cs="Arial"/>
                <w:b/>
                <w:bCs/>
                <w:spacing w:val="0"/>
                <w:shd w:val="clear" w:color="auto" w:fill="auto"/>
              </w:rPr>
            </w:pPr>
          </w:p>
          <w:p w14:paraId="2588EB72" w14:textId="5757A50E" w:rsidR="00217EA0" w:rsidRDefault="00217EA0" w:rsidP="000A6FDB">
            <w:pPr>
              <w:pStyle w:val="documentratingWrapper"/>
              <w:tabs>
                <w:tab w:val="left" w:pos="540"/>
              </w:tabs>
              <w:spacing w:line="360" w:lineRule="atLeast"/>
              <w:ind w:left="208"/>
              <w:jc w:val="lef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  <w:p w14:paraId="10BD2A5E" w14:textId="760F9D02" w:rsidR="0086196E" w:rsidRPr="0086196E" w:rsidRDefault="0086196E" w:rsidP="000A6FDB">
            <w:pPr>
              <w:ind w:left="208"/>
              <w:rPr>
                <w:rFonts w:eastAsia="Century Gothic"/>
              </w:rPr>
            </w:pPr>
          </w:p>
        </w:tc>
        <w:tc>
          <w:tcPr>
            <w:tcW w:w="30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440F033B" w14:textId="77777777" w:rsidR="00217EA0" w:rsidRDefault="00217EA0">
            <w:pPr>
              <w:pStyle w:val="rightpaddingcellParagraph"/>
              <w:shd w:val="clear" w:color="auto" w:fill="auto"/>
              <w:spacing w:line="360" w:lineRule="atLeast"/>
              <w:rPr>
                <w:rStyle w:val="rightpaddingcell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</w:tc>
      </w:tr>
    </w:tbl>
    <w:p w14:paraId="6ECB79BE" w14:textId="77777777" w:rsidR="00217EA0" w:rsidRDefault="006F5047">
      <w:pPr>
        <w:spacing w:line="20" w:lineRule="auto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color w:val="FFFFFF"/>
          <w:sz w:val="2"/>
        </w:rPr>
        <w:lastRenderedPageBreak/>
        <w:t>.</w:t>
      </w:r>
    </w:p>
    <w:sectPr w:rsidR="00217EA0" w:rsidSect="003744E4">
      <w:pgSz w:w="12240" w:h="15840"/>
      <w:pgMar w:top="0" w:right="0" w:bottom="0" w:left="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04CF56AD-3921-4B45-BAB6-108E1D819CDD}"/>
    <w:embedBold r:id="rId2" w:fontKey="{AB2AF816-A07B-4510-8A02-9F8028166976}"/>
    <w:embedItalic r:id="rId3" w:fontKey="{1089D714-11DF-420A-A60E-00D2B2A760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DF8DEC8-4A9A-4D6B-A314-159B21A8248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81B1A8F-70BD-4699-8E98-E1D6CFACDC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3094E9F4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5022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DCBB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88CB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5ACE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A838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B98DC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8833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1A24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E7EE9AA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B00D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15858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A0DF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7A35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4C97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D81E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FC3C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E29B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E0624C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B67D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A257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1864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1C22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E873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4209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04E1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C89B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F066B2C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2ED4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4648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9C34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FA9A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9275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B0A8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626F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B6F8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AB6549C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5C0A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B4BD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C8EB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48F7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E80C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54B6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B0A8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A073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394FB58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8029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445E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F212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BE90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8042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EEBC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5EE6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E071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4DC1F3B"/>
    <w:multiLevelType w:val="hybridMultilevel"/>
    <w:tmpl w:val="AC748426"/>
    <w:lvl w:ilvl="0" w:tplc="A260D1F8">
      <w:start w:val="2014"/>
      <w:numFmt w:val="bullet"/>
      <w:lvlText w:val="-"/>
      <w:lvlJc w:val="left"/>
      <w:pPr>
        <w:ind w:left="1177" w:hanging="360"/>
      </w:pPr>
      <w:rPr>
        <w:rFonts w:ascii="Times New Roman" w:eastAsia="Century Gothic" w:hAnsi="Times New Roman" w:cs="Times New Roman" w:hint="default"/>
        <w:b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7" w15:restartNumberingAfterBreak="0">
    <w:nsid w:val="084A37D0"/>
    <w:multiLevelType w:val="hybridMultilevel"/>
    <w:tmpl w:val="7CECC82C"/>
    <w:lvl w:ilvl="0" w:tplc="2E66515A">
      <w:start w:val="1"/>
      <w:numFmt w:val="decimal"/>
      <w:lvlText w:val="%1-"/>
      <w:lvlJc w:val="left"/>
      <w:pPr>
        <w:ind w:left="2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0" w:hanging="360"/>
      </w:pPr>
    </w:lvl>
    <w:lvl w:ilvl="2" w:tplc="0409001B" w:tentative="1">
      <w:start w:val="1"/>
      <w:numFmt w:val="lowerRoman"/>
      <w:lvlText w:val="%3."/>
      <w:lvlJc w:val="right"/>
      <w:pPr>
        <w:ind w:left="3920" w:hanging="180"/>
      </w:pPr>
    </w:lvl>
    <w:lvl w:ilvl="3" w:tplc="0409000F" w:tentative="1">
      <w:start w:val="1"/>
      <w:numFmt w:val="decimal"/>
      <w:lvlText w:val="%4."/>
      <w:lvlJc w:val="left"/>
      <w:pPr>
        <w:ind w:left="4640" w:hanging="360"/>
      </w:pPr>
    </w:lvl>
    <w:lvl w:ilvl="4" w:tplc="04090019" w:tentative="1">
      <w:start w:val="1"/>
      <w:numFmt w:val="lowerLetter"/>
      <w:lvlText w:val="%5."/>
      <w:lvlJc w:val="left"/>
      <w:pPr>
        <w:ind w:left="5360" w:hanging="360"/>
      </w:pPr>
    </w:lvl>
    <w:lvl w:ilvl="5" w:tplc="0409001B" w:tentative="1">
      <w:start w:val="1"/>
      <w:numFmt w:val="lowerRoman"/>
      <w:lvlText w:val="%6."/>
      <w:lvlJc w:val="right"/>
      <w:pPr>
        <w:ind w:left="6080" w:hanging="180"/>
      </w:pPr>
    </w:lvl>
    <w:lvl w:ilvl="6" w:tplc="0409000F" w:tentative="1">
      <w:start w:val="1"/>
      <w:numFmt w:val="decimal"/>
      <w:lvlText w:val="%7."/>
      <w:lvlJc w:val="left"/>
      <w:pPr>
        <w:ind w:left="6800" w:hanging="360"/>
      </w:pPr>
    </w:lvl>
    <w:lvl w:ilvl="7" w:tplc="04090019" w:tentative="1">
      <w:start w:val="1"/>
      <w:numFmt w:val="lowerLetter"/>
      <w:lvlText w:val="%8."/>
      <w:lvlJc w:val="left"/>
      <w:pPr>
        <w:ind w:left="7520" w:hanging="360"/>
      </w:pPr>
    </w:lvl>
    <w:lvl w:ilvl="8" w:tplc="040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8" w15:restartNumberingAfterBreak="0">
    <w:nsid w:val="09BF0799"/>
    <w:multiLevelType w:val="hybridMultilevel"/>
    <w:tmpl w:val="17044950"/>
    <w:lvl w:ilvl="0" w:tplc="84FC4D4E">
      <w:start w:val="2014"/>
      <w:numFmt w:val="bullet"/>
      <w:lvlText w:val=""/>
      <w:lvlJc w:val="left"/>
      <w:pPr>
        <w:ind w:left="485" w:hanging="360"/>
      </w:pPr>
      <w:rPr>
        <w:rFonts w:ascii="Symbol" w:eastAsia="Century Gothic" w:hAnsi="Symbol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5" w:hanging="360"/>
      </w:pPr>
      <w:rPr>
        <w:rFonts w:ascii="Wingdings" w:hAnsi="Wingdings" w:hint="default"/>
      </w:rPr>
    </w:lvl>
  </w:abstractNum>
  <w:abstractNum w:abstractNumId="9" w15:restartNumberingAfterBreak="0">
    <w:nsid w:val="0A300253"/>
    <w:multiLevelType w:val="hybridMultilevel"/>
    <w:tmpl w:val="CDCA73B2"/>
    <w:lvl w:ilvl="0" w:tplc="C6F8ADA2">
      <w:start w:val="1"/>
      <w:numFmt w:val="decimal"/>
      <w:lvlText w:val="%1-"/>
      <w:lvlJc w:val="left"/>
      <w:pPr>
        <w:ind w:left="2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0" w:hanging="360"/>
      </w:pPr>
    </w:lvl>
    <w:lvl w:ilvl="2" w:tplc="0409001B" w:tentative="1">
      <w:start w:val="1"/>
      <w:numFmt w:val="lowerRoman"/>
      <w:lvlText w:val="%3."/>
      <w:lvlJc w:val="right"/>
      <w:pPr>
        <w:ind w:left="3920" w:hanging="180"/>
      </w:pPr>
    </w:lvl>
    <w:lvl w:ilvl="3" w:tplc="0409000F" w:tentative="1">
      <w:start w:val="1"/>
      <w:numFmt w:val="decimal"/>
      <w:lvlText w:val="%4."/>
      <w:lvlJc w:val="left"/>
      <w:pPr>
        <w:ind w:left="4640" w:hanging="360"/>
      </w:pPr>
    </w:lvl>
    <w:lvl w:ilvl="4" w:tplc="04090019" w:tentative="1">
      <w:start w:val="1"/>
      <w:numFmt w:val="lowerLetter"/>
      <w:lvlText w:val="%5."/>
      <w:lvlJc w:val="left"/>
      <w:pPr>
        <w:ind w:left="5360" w:hanging="360"/>
      </w:pPr>
    </w:lvl>
    <w:lvl w:ilvl="5" w:tplc="0409001B" w:tentative="1">
      <w:start w:val="1"/>
      <w:numFmt w:val="lowerRoman"/>
      <w:lvlText w:val="%6."/>
      <w:lvlJc w:val="right"/>
      <w:pPr>
        <w:ind w:left="6080" w:hanging="180"/>
      </w:pPr>
    </w:lvl>
    <w:lvl w:ilvl="6" w:tplc="0409000F" w:tentative="1">
      <w:start w:val="1"/>
      <w:numFmt w:val="decimal"/>
      <w:lvlText w:val="%7."/>
      <w:lvlJc w:val="left"/>
      <w:pPr>
        <w:ind w:left="6800" w:hanging="360"/>
      </w:pPr>
    </w:lvl>
    <w:lvl w:ilvl="7" w:tplc="04090019" w:tentative="1">
      <w:start w:val="1"/>
      <w:numFmt w:val="lowerLetter"/>
      <w:lvlText w:val="%8."/>
      <w:lvlJc w:val="left"/>
      <w:pPr>
        <w:ind w:left="7520" w:hanging="360"/>
      </w:pPr>
    </w:lvl>
    <w:lvl w:ilvl="8" w:tplc="040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10" w15:restartNumberingAfterBreak="0">
    <w:nsid w:val="0C902F0E"/>
    <w:multiLevelType w:val="hybridMultilevel"/>
    <w:tmpl w:val="B03A2818"/>
    <w:lvl w:ilvl="0" w:tplc="0409000F">
      <w:start w:val="1"/>
      <w:numFmt w:val="decimal"/>
      <w:lvlText w:val="%1."/>
      <w:lvlJc w:val="left"/>
      <w:pPr>
        <w:ind w:left="2840" w:hanging="360"/>
      </w:pPr>
    </w:lvl>
    <w:lvl w:ilvl="1" w:tplc="04090019" w:tentative="1">
      <w:start w:val="1"/>
      <w:numFmt w:val="lowerLetter"/>
      <w:lvlText w:val="%2."/>
      <w:lvlJc w:val="left"/>
      <w:pPr>
        <w:ind w:left="3560" w:hanging="360"/>
      </w:pPr>
    </w:lvl>
    <w:lvl w:ilvl="2" w:tplc="0409001B" w:tentative="1">
      <w:start w:val="1"/>
      <w:numFmt w:val="lowerRoman"/>
      <w:lvlText w:val="%3."/>
      <w:lvlJc w:val="right"/>
      <w:pPr>
        <w:ind w:left="4280" w:hanging="180"/>
      </w:pPr>
    </w:lvl>
    <w:lvl w:ilvl="3" w:tplc="0409000F" w:tentative="1">
      <w:start w:val="1"/>
      <w:numFmt w:val="decimal"/>
      <w:lvlText w:val="%4."/>
      <w:lvlJc w:val="left"/>
      <w:pPr>
        <w:ind w:left="5000" w:hanging="360"/>
      </w:pPr>
    </w:lvl>
    <w:lvl w:ilvl="4" w:tplc="04090019" w:tentative="1">
      <w:start w:val="1"/>
      <w:numFmt w:val="lowerLetter"/>
      <w:lvlText w:val="%5."/>
      <w:lvlJc w:val="left"/>
      <w:pPr>
        <w:ind w:left="5720" w:hanging="360"/>
      </w:pPr>
    </w:lvl>
    <w:lvl w:ilvl="5" w:tplc="0409001B" w:tentative="1">
      <w:start w:val="1"/>
      <w:numFmt w:val="lowerRoman"/>
      <w:lvlText w:val="%6."/>
      <w:lvlJc w:val="right"/>
      <w:pPr>
        <w:ind w:left="6440" w:hanging="180"/>
      </w:pPr>
    </w:lvl>
    <w:lvl w:ilvl="6" w:tplc="0409000F" w:tentative="1">
      <w:start w:val="1"/>
      <w:numFmt w:val="decimal"/>
      <w:lvlText w:val="%7."/>
      <w:lvlJc w:val="left"/>
      <w:pPr>
        <w:ind w:left="7160" w:hanging="360"/>
      </w:pPr>
    </w:lvl>
    <w:lvl w:ilvl="7" w:tplc="04090019" w:tentative="1">
      <w:start w:val="1"/>
      <w:numFmt w:val="lowerLetter"/>
      <w:lvlText w:val="%8."/>
      <w:lvlJc w:val="left"/>
      <w:pPr>
        <w:ind w:left="7880" w:hanging="360"/>
      </w:pPr>
    </w:lvl>
    <w:lvl w:ilvl="8" w:tplc="0409001B" w:tentative="1">
      <w:start w:val="1"/>
      <w:numFmt w:val="lowerRoman"/>
      <w:lvlText w:val="%9."/>
      <w:lvlJc w:val="right"/>
      <w:pPr>
        <w:ind w:left="8600" w:hanging="180"/>
      </w:pPr>
    </w:lvl>
  </w:abstractNum>
  <w:abstractNum w:abstractNumId="11" w15:restartNumberingAfterBreak="0">
    <w:nsid w:val="128103E9"/>
    <w:multiLevelType w:val="hybridMultilevel"/>
    <w:tmpl w:val="6A5479F4"/>
    <w:lvl w:ilvl="0" w:tplc="04090001">
      <w:start w:val="1"/>
      <w:numFmt w:val="bullet"/>
      <w:lvlText w:val=""/>
      <w:lvlJc w:val="left"/>
      <w:pPr>
        <w:ind w:left="1052" w:hanging="360"/>
      </w:pPr>
      <w:rPr>
        <w:rFonts w:ascii="Symbol" w:hAnsi="Symbol" w:hint="default"/>
        <w:b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12" w15:restartNumberingAfterBreak="0">
    <w:nsid w:val="1AEB5670"/>
    <w:multiLevelType w:val="hybridMultilevel"/>
    <w:tmpl w:val="A8BA5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EB64AE"/>
    <w:multiLevelType w:val="hybridMultilevel"/>
    <w:tmpl w:val="68261712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4" w15:restartNumberingAfterBreak="0">
    <w:nsid w:val="22222F67"/>
    <w:multiLevelType w:val="hybridMultilevel"/>
    <w:tmpl w:val="9F0E6CFA"/>
    <w:lvl w:ilvl="0" w:tplc="130C25E2">
      <w:start w:val="1"/>
      <w:numFmt w:val="decimal"/>
      <w:lvlText w:val="%1-"/>
      <w:lvlJc w:val="left"/>
      <w:pPr>
        <w:ind w:left="2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60" w:hanging="360"/>
      </w:pPr>
    </w:lvl>
    <w:lvl w:ilvl="2" w:tplc="0409001B" w:tentative="1">
      <w:start w:val="1"/>
      <w:numFmt w:val="lowerRoman"/>
      <w:lvlText w:val="%3."/>
      <w:lvlJc w:val="right"/>
      <w:pPr>
        <w:ind w:left="4280" w:hanging="180"/>
      </w:pPr>
    </w:lvl>
    <w:lvl w:ilvl="3" w:tplc="0409000F" w:tentative="1">
      <w:start w:val="1"/>
      <w:numFmt w:val="decimal"/>
      <w:lvlText w:val="%4."/>
      <w:lvlJc w:val="left"/>
      <w:pPr>
        <w:ind w:left="5000" w:hanging="360"/>
      </w:pPr>
    </w:lvl>
    <w:lvl w:ilvl="4" w:tplc="04090019" w:tentative="1">
      <w:start w:val="1"/>
      <w:numFmt w:val="lowerLetter"/>
      <w:lvlText w:val="%5."/>
      <w:lvlJc w:val="left"/>
      <w:pPr>
        <w:ind w:left="5720" w:hanging="360"/>
      </w:pPr>
    </w:lvl>
    <w:lvl w:ilvl="5" w:tplc="0409001B" w:tentative="1">
      <w:start w:val="1"/>
      <w:numFmt w:val="lowerRoman"/>
      <w:lvlText w:val="%6."/>
      <w:lvlJc w:val="right"/>
      <w:pPr>
        <w:ind w:left="6440" w:hanging="180"/>
      </w:pPr>
    </w:lvl>
    <w:lvl w:ilvl="6" w:tplc="0409000F" w:tentative="1">
      <w:start w:val="1"/>
      <w:numFmt w:val="decimal"/>
      <w:lvlText w:val="%7."/>
      <w:lvlJc w:val="left"/>
      <w:pPr>
        <w:ind w:left="7160" w:hanging="360"/>
      </w:pPr>
    </w:lvl>
    <w:lvl w:ilvl="7" w:tplc="04090019" w:tentative="1">
      <w:start w:val="1"/>
      <w:numFmt w:val="lowerLetter"/>
      <w:lvlText w:val="%8."/>
      <w:lvlJc w:val="left"/>
      <w:pPr>
        <w:ind w:left="7880" w:hanging="360"/>
      </w:pPr>
    </w:lvl>
    <w:lvl w:ilvl="8" w:tplc="0409001B" w:tentative="1">
      <w:start w:val="1"/>
      <w:numFmt w:val="lowerRoman"/>
      <w:lvlText w:val="%9."/>
      <w:lvlJc w:val="right"/>
      <w:pPr>
        <w:ind w:left="8600" w:hanging="180"/>
      </w:pPr>
    </w:lvl>
  </w:abstractNum>
  <w:abstractNum w:abstractNumId="15" w15:restartNumberingAfterBreak="0">
    <w:nsid w:val="2C102C7C"/>
    <w:multiLevelType w:val="hybridMultilevel"/>
    <w:tmpl w:val="B19402DA"/>
    <w:lvl w:ilvl="0" w:tplc="588C4C2C">
      <w:start w:val="1"/>
      <w:numFmt w:val="bullet"/>
      <w:lvlText w:val="-"/>
      <w:lvlJc w:val="left"/>
      <w:pPr>
        <w:ind w:left="2480" w:hanging="360"/>
      </w:pPr>
      <w:rPr>
        <w:rFonts w:ascii="Century Gothic" w:eastAsia="Century Gothic" w:hAnsi="Century Gothic" w:cs="Century Gothic" w:hint="default"/>
        <w:b/>
      </w:rPr>
    </w:lvl>
    <w:lvl w:ilvl="1" w:tplc="040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16" w15:restartNumberingAfterBreak="0">
    <w:nsid w:val="32715129"/>
    <w:multiLevelType w:val="hybridMultilevel"/>
    <w:tmpl w:val="28B2AB58"/>
    <w:lvl w:ilvl="0" w:tplc="33581328">
      <w:start w:val="1"/>
      <w:numFmt w:val="decimal"/>
      <w:lvlText w:val="%1-"/>
      <w:lvlJc w:val="left"/>
      <w:pPr>
        <w:ind w:left="2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0" w:hanging="360"/>
      </w:pPr>
    </w:lvl>
    <w:lvl w:ilvl="2" w:tplc="0409001B" w:tentative="1">
      <w:start w:val="1"/>
      <w:numFmt w:val="lowerRoman"/>
      <w:lvlText w:val="%3."/>
      <w:lvlJc w:val="right"/>
      <w:pPr>
        <w:ind w:left="3920" w:hanging="180"/>
      </w:pPr>
    </w:lvl>
    <w:lvl w:ilvl="3" w:tplc="0409000F" w:tentative="1">
      <w:start w:val="1"/>
      <w:numFmt w:val="decimal"/>
      <w:lvlText w:val="%4."/>
      <w:lvlJc w:val="left"/>
      <w:pPr>
        <w:ind w:left="4640" w:hanging="360"/>
      </w:pPr>
    </w:lvl>
    <w:lvl w:ilvl="4" w:tplc="04090019" w:tentative="1">
      <w:start w:val="1"/>
      <w:numFmt w:val="lowerLetter"/>
      <w:lvlText w:val="%5."/>
      <w:lvlJc w:val="left"/>
      <w:pPr>
        <w:ind w:left="5360" w:hanging="360"/>
      </w:pPr>
    </w:lvl>
    <w:lvl w:ilvl="5" w:tplc="0409001B" w:tentative="1">
      <w:start w:val="1"/>
      <w:numFmt w:val="lowerRoman"/>
      <w:lvlText w:val="%6."/>
      <w:lvlJc w:val="right"/>
      <w:pPr>
        <w:ind w:left="6080" w:hanging="180"/>
      </w:pPr>
    </w:lvl>
    <w:lvl w:ilvl="6" w:tplc="0409000F" w:tentative="1">
      <w:start w:val="1"/>
      <w:numFmt w:val="decimal"/>
      <w:lvlText w:val="%7."/>
      <w:lvlJc w:val="left"/>
      <w:pPr>
        <w:ind w:left="6800" w:hanging="360"/>
      </w:pPr>
    </w:lvl>
    <w:lvl w:ilvl="7" w:tplc="04090019" w:tentative="1">
      <w:start w:val="1"/>
      <w:numFmt w:val="lowerLetter"/>
      <w:lvlText w:val="%8."/>
      <w:lvlJc w:val="left"/>
      <w:pPr>
        <w:ind w:left="7520" w:hanging="360"/>
      </w:pPr>
    </w:lvl>
    <w:lvl w:ilvl="8" w:tplc="040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17" w15:restartNumberingAfterBreak="0">
    <w:nsid w:val="36687EBD"/>
    <w:multiLevelType w:val="hybridMultilevel"/>
    <w:tmpl w:val="6972A40C"/>
    <w:lvl w:ilvl="0" w:tplc="CD720A24">
      <w:start w:val="1"/>
      <w:numFmt w:val="decimal"/>
      <w:lvlText w:val="%1-"/>
      <w:lvlJc w:val="left"/>
      <w:pPr>
        <w:ind w:left="24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200" w:hanging="360"/>
      </w:pPr>
    </w:lvl>
    <w:lvl w:ilvl="2" w:tplc="0409001B" w:tentative="1">
      <w:start w:val="1"/>
      <w:numFmt w:val="lowerRoman"/>
      <w:lvlText w:val="%3."/>
      <w:lvlJc w:val="right"/>
      <w:pPr>
        <w:ind w:left="3920" w:hanging="180"/>
      </w:pPr>
    </w:lvl>
    <w:lvl w:ilvl="3" w:tplc="0409000F" w:tentative="1">
      <w:start w:val="1"/>
      <w:numFmt w:val="decimal"/>
      <w:lvlText w:val="%4."/>
      <w:lvlJc w:val="left"/>
      <w:pPr>
        <w:ind w:left="4640" w:hanging="360"/>
      </w:pPr>
    </w:lvl>
    <w:lvl w:ilvl="4" w:tplc="04090019" w:tentative="1">
      <w:start w:val="1"/>
      <w:numFmt w:val="lowerLetter"/>
      <w:lvlText w:val="%5."/>
      <w:lvlJc w:val="left"/>
      <w:pPr>
        <w:ind w:left="5360" w:hanging="360"/>
      </w:pPr>
    </w:lvl>
    <w:lvl w:ilvl="5" w:tplc="0409001B" w:tentative="1">
      <w:start w:val="1"/>
      <w:numFmt w:val="lowerRoman"/>
      <w:lvlText w:val="%6."/>
      <w:lvlJc w:val="right"/>
      <w:pPr>
        <w:ind w:left="6080" w:hanging="180"/>
      </w:pPr>
    </w:lvl>
    <w:lvl w:ilvl="6" w:tplc="0409000F" w:tentative="1">
      <w:start w:val="1"/>
      <w:numFmt w:val="decimal"/>
      <w:lvlText w:val="%7."/>
      <w:lvlJc w:val="left"/>
      <w:pPr>
        <w:ind w:left="6800" w:hanging="360"/>
      </w:pPr>
    </w:lvl>
    <w:lvl w:ilvl="7" w:tplc="04090019" w:tentative="1">
      <w:start w:val="1"/>
      <w:numFmt w:val="lowerLetter"/>
      <w:lvlText w:val="%8."/>
      <w:lvlJc w:val="left"/>
      <w:pPr>
        <w:ind w:left="7520" w:hanging="360"/>
      </w:pPr>
    </w:lvl>
    <w:lvl w:ilvl="8" w:tplc="040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18" w15:restartNumberingAfterBreak="0">
    <w:nsid w:val="370E50CE"/>
    <w:multiLevelType w:val="hybridMultilevel"/>
    <w:tmpl w:val="34CA9C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F80527"/>
    <w:multiLevelType w:val="hybridMultilevel"/>
    <w:tmpl w:val="AF4446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530565"/>
    <w:multiLevelType w:val="hybridMultilevel"/>
    <w:tmpl w:val="E7A64AEC"/>
    <w:lvl w:ilvl="0" w:tplc="3D506EB8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E5B43"/>
    <w:multiLevelType w:val="hybridMultilevel"/>
    <w:tmpl w:val="CDB05978"/>
    <w:lvl w:ilvl="0" w:tplc="A260D1F8">
      <w:start w:val="2014"/>
      <w:numFmt w:val="bullet"/>
      <w:lvlText w:val="-"/>
      <w:lvlJc w:val="left"/>
      <w:pPr>
        <w:ind w:left="1052" w:hanging="360"/>
      </w:pPr>
      <w:rPr>
        <w:rFonts w:ascii="Times New Roman" w:eastAsia="Century Gothic" w:hAnsi="Times New Roman" w:cs="Times New Roman" w:hint="default"/>
        <w:b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22" w15:restartNumberingAfterBreak="0">
    <w:nsid w:val="45CE33E0"/>
    <w:multiLevelType w:val="hybridMultilevel"/>
    <w:tmpl w:val="C2DAC8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5022AC"/>
    <w:multiLevelType w:val="hybridMultilevel"/>
    <w:tmpl w:val="E42899A4"/>
    <w:lvl w:ilvl="0" w:tplc="AF4EB74E">
      <w:start w:val="1"/>
      <w:numFmt w:val="bullet"/>
      <w:lvlText w:val="-"/>
      <w:lvlJc w:val="left"/>
      <w:pPr>
        <w:ind w:left="248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24" w15:restartNumberingAfterBreak="0">
    <w:nsid w:val="48E5395F"/>
    <w:multiLevelType w:val="hybridMultilevel"/>
    <w:tmpl w:val="840A1C98"/>
    <w:lvl w:ilvl="0" w:tplc="5FE4090E">
      <w:numFmt w:val="bullet"/>
      <w:lvlText w:val="-"/>
      <w:lvlJc w:val="left"/>
      <w:pPr>
        <w:ind w:left="485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052A41"/>
    <w:multiLevelType w:val="hybridMultilevel"/>
    <w:tmpl w:val="84BA36A8"/>
    <w:lvl w:ilvl="0" w:tplc="340E7734">
      <w:start w:val="1"/>
      <w:numFmt w:val="decimal"/>
      <w:lvlText w:val="%1-"/>
      <w:lvlJc w:val="left"/>
      <w:pPr>
        <w:ind w:left="2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0" w:hanging="360"/>
      </w:pPr>
    </w:lvl>
    <w:lvl w:ilvl="2" w:tplc="0409001B" w:tentative="1">
      <w:start w:val="1"/>
      <w:numFmt w:val="lowerRoman"/>
      <w:lvlText w:val="%3."/>
      <w:lvlJc w:val="right"/>
      <w:pPr>
        <w:ind w:left="3920" w:hanging="180"/>
      </w:pPr>
    </w:lvl>
    <w:lvl w:ilvl="3" w:tplc="0409000F" w:tentative="1">
      <w:start w:val="1"/>
      <w:numFmt w:val="decimal"/>
      <w:lvlText w:val="%4."/>
      <w:lvlJc w:val="left"/>
      <w:pPr>
        <w:ind w:left="4640" w:hanging="360"/>
      </w:pPr>
    </w:lvl>
    <w:lvl w:ilvl="4" w:tplc="04090019" w:tentative="1">
      <w:start w:val="1"/>
      <w:numFmt w:val="lowerLetter"/>
      <w:lvlText w:val="%5."/>
      <w:lvlJc w:val="left"/>
      <w:pPr>
        <w:ind w:left="5360" w:hanging="360"/>
      </w:pPr>
    </w:lvl>
    <w:lvl w:ilvl="5" w:tplc="0409001B" w:tentative="1">
      <w:start w:val="1"/>
      <w:numFmt w:val="lowerRoman"/>
      <w:lvlText w:val="%6."/>
      <w:lvlJc w:val="right"/>
      <w:pPr>
        <w:ind w:left="6080" w:hanging="180"/>
      </w:pPr>
    </w:lvl>
    <w:lvl w:ilvl="6" w:tplc="0409000F" w:tentative="1">
      <w:start w:val="1"/>
      <w:numFmt w:val="decimal"/>
      <w:lvlText w:val="%7."/>
      <w:lvlJc w:val="left"/>
      <w:pPr>
        <w:ind w:left="6800" w:hanging="360"/>
      </w:pPr>
    </w:lvl>
    <w:lvl w:ilvl="7" w:tplc="04090019" w:tentative="1">
      <w:start w:val="1"/>
      <w:numFmt w:val="lowerLetter"/>
      <w:lvlText w:val="%8."/>
      <w:lvlJc w:val="left"/>
      <w:pPr>
        <w:ind w:left="7520" w:hanging="360"/>
      </w:pPr>
    </w:lvl>
    <w:lvl w:ilvl="8" w:tplc="040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26" w15:restartNumberingAfterBreak="0">
    <w:nsid w:val="55171700"/>
    <w:multiLevelType w:val="hybridMultilevel"/>
    <w:tmpl w:val="438A72D4"/>
    <w:lvl w:ilvl="0" w:tplc="5FE4090E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A95E8A"/>
    <w:multiLevelType w:val="hybridMultilevel"/>
    <w:tmpl w:val="D77E82CE"/>
    <w:lvl w:ilvl="0" w:tplc="DB0C0F06">
      <w:start w:val="1"/>
      <w:numFmt w:val="decimal"/>
      <w:lvlText w:val="%1-"/>
      <w:lvlJc w:val="left"/>
      <w:pPr>
        <w:ind w:left="2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0" w:hanging="360"/>
      </w:pPr>
    </w:lvl>
    <w:lvl w:ilvl="2" w:tplc="0409001B" w:tentative="1">
      <w:start w:val="1"/>
      <w:numFmt w:val="lowerRoman"/>
      <w:lvlText w:val="%3."/>
      <w:lvlJc w:val="right"/>
      <w:pPr>
        <w:ind w:left="3920" w:hanging="180"/>
      </w:pPr>
    </w:lvl>
    <w:lvl w:ilvl="3" w:tplc="0409000F" w:tentative="1">
      <w:start w:val="1"/>
      <w:numFmt w:val="decimal"/>
      <w:lvlText w:val="%4."/>
      <w:lvlJc w:val="left"/>
      <w:pPr>
        <w:ind w:left="4640" w:hanging="360"/>
      </w:pPr>
    </w:lvl>
    <w:lvl w:ilvl="4" w:tplc="04090019" w:tentative="1">
      <w:start w:val="1"/>
      <w:numFmt w:val="lowerLetter"/>
      <w:lvlText w:val="%5."/>
      <w:lvlJc w:val="left"/>
      <w:pPr>
        <w:ind w:left="5360" w:hanging="360"/>
      </w:pPr>
    </w:lvl>
    <w:lvl w:ilvl="5" w:tplc="0409001B" w:tentative="1">
      <w:start w:val="1"/>
      <w:numFmt w:val="lowerRoman"/>
      <w:lvlText w:val="%6."/>
      <w:lvlJc w:val="right"/>
      <w:pPr>
        <w:ind w:left="6080" w:hanging="180"/>
      </w:pPr>
    </w:lvl>
    <w:lvl w:ilvl="6" w:tplc="0409000F" w:tentative="1">
      <w:start w:val="1"/>
      <w:numFmt w:val="decimal"/>
      <w:lvlText w:val="%7."/>
      <w:lvlJc w:val="left"/>
      <w:pPr>
        <w:ind w:left="6800" w:hanging="360"/>
      </w:pPr>
    </w:lvl>
    <w:lvl w:ilvl="7" w:tplc="04090019" w:tentative="1">
      <w:start w:val="1"/>
      <w:numFmt w:val="lowerLetter"/>
      <w:lvlText w:val="%8."/>
      <w:lvlJc w:val="left"/>
      <w:pPr>
        <w:ind w:left="7520" w:hanging="360"/>
      </w:pPr>
    </w:lvl>
    <w:lvl w:ilvl="8" w:tplc="040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28" w15:restartNumberingAfterBreak="0">
    <w:nsid w:val="5DC22B1C"/>
    <w:multiLevelType w:val="hybridMultilevel"/>
    <w:tmpl w:val="A01255DC"/>
    <w:lvl w:ilvl="0" w:tplc="5CA8F5A6">
      <w:start w:val="2014"/>
      <w:numFmt w:val="bullet"/>
      <w:lvlText w:val=""/>
      <w:lvlJc w:val="left"/>
      <w:pPr>
        <w:ind w:left="480" w:hanging="360"/>
      </w:pPr>
      <w:rPr>
        <w:rFonts w:ascii="Symbol" w:eastAsia="Century Gothic" w:hAnsi="Symbol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9" w15:restartNumberingAfterBreak="0">
    <w:nsid w:val="61F83DDA"/>
    <w:multiLevelType w:val="hybridMultilevel"/>
    <w:tmpl w:val="60923944"/>
    <w:lvl w:ilvl="0" w:tplc="58C04158">
      <w:start w:val="1"/>
      <w:numFmt w:val="decimal"/>
      <w:lvlText w:val="%1-"/>
      <w:lvlJc w:val="left"/>
      <w:pPr>
        <w:ind w:left="2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0" w:hanging="360"/>
      </w:pPr>
    </w:lvl>
    <w:lvl w:ilvl="2" w:tplc="0409001B" w:tentative="1">
      <w:start w:val="1"/>
      <w:numFmt w:val="lowerRoman"/>
      <w:lvlText w:val="%3."/>
      <w:lvlJc w:val="right"/>
      <w:pPr>
        <w:ind w:left="3920" w:hanging="180"/>
      </w:pPr>
    </w:lvl>
    <w:lvl w:ilvl="3" w:tplc="0409000F" w:tentative="1">
      <w:start w:val="1"/>
      <w:numFmt w:val="decimal"/>
      <w:lvlText w:val="%4."/>
      <w:lvlJc w:val="left"/>
      <w:pPr>
        <w:ind w:left="4640" w:hanging="360"/>
      </w:pPr>
    </w:lvl>
    <w:lvl w:ilvl="4" w:tplc="04090019" w:tentative="1">
      <w:start w:val="1"/>
      <w:numFmt w:val="lowerLetter"/>
      <w:lvlText w:val="%5."/>
      <w:lvlJc w:val="left"/>
      <w:pPr>
        <w:ind w:left="5360" w:hanging="360"/>
      </w:pPr>
    </w:lvl>
    <w:lvl w:ilvl="5" w:tplc="0409001B" w:tentative="1">
      <w:start w:val="1"/>
      <w:numFmt w:val="lowerRoman"/>
      <w:lvlText w:val="%6."/>
      <w:lvlJc w:val="right"/>
      <w:pPr>
        <w:ind w:left="6080" w:hanging="180"/>
      </w:pPr>
    </w:lvl>
    <w:lvl w:ilvl="6" w:tplc="0409000F" w:tentative="1">
      <w:start w:val="1"/>
      <w:numFmt w:val="decimal"/>
      <w:lvlText w:val="%7."/>
      <w:lvlJc w:val="left"/>
      <w:pPr>
        <w:ind w:left="6800" w:hanging="360"/>
      </w:pPr>
    </w:lvl>
    <w:lvl w:ilvl="7" w:tplc="04090019" w:tentative="1">
      <w:start w:val="1"/>
      <w:numFmt w:val="lowerLetter"/>
      <w:lvlText w:val="%8."/>
      <w:lvlJc w:val="left"/>
      <w:pPr>
        <w:ind w:left="7520" w:hanging="360"/>
      </w:pPr>
    </w:lvl>
    <w:lvl w:ilvl="8" w:tplc="040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30" w15:restartNumberingAfterBreak="0">
    <w:nsid w:val="73EF67E3"/>
    <w:multiLevelType w:val="hybridMultilevel"/>
    <w:tmpl w:val="1208FFD4"/>
    <w:lvl w:ilvl="0" w:tplc="5FE4090E">
      <w:numFmt w:val="bullet"/>
      <w:lvlText w:val="-"/>
      <w:lvlJc w:val="left"/>
      <w:pPr>
        <w:ind w:left="485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5" w:hanging="360"/>
      </w:pPr>
      <w:rPr>
        <w:rFonts w:ascii="Wingdings" w:hAnsi="Wingdings" w:hint="default"/>
      </w:rPr>
    </w:lvl>
  </w:abstractNum>
  <w:abstractNum w:abstractNumId="31" w15:restartNumberingAfterBreak="0">
    <w:nsid w:val="7DB54AFC"/>
    <w:multiLevelType w:val="hybridMultilevel"/>
    <w:tmpl w:val="F5CE9C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107D68"/>
    <w:multiLevelType w:val="hybridMultilevel"/>
    <w:tmpl w:val="908A7D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9"/>
  </w:num>
  <w:num w:numId="8">
    <w:abstractNumId w:val="27"/>
  </w:num>
  <w:num w:numId="9">
    <w:abstractNumId w:val="14"/>
  </w:num>
  <w:num w:numId="10">
    <w:abstractNumId w:val="7"/>
  </w:num>
  <w:num w:numId="11">
    <w:abstractNumId w:val="29"/>
  </w:num>
  <w:num w:numId="12">
    <w:abstractNumId w:val="17"/>
  </w:num>
  <w:num w:numId="13">
    <w:abstractNumId w:val="16"/>
  </w:num>
  <w:num w:numId="14">
    <w:abstractNumId w:val="25"/>
  </w:num>
  <w:num w:numId="15">
    <w:abstractNumId w:val="10"/>
  </w:num>
  <w:num w:numId="16">
    <w:abstractNumId w:val="23"/>
  </w:num>
  <w:num w:numId="17">
    <w:abstractNumId w:val="15"/>
  </w:num>
  <w:num w:numId="18">
    <w:abstractNumId w:val="20"/>
  </w:num>
  <w:num w:numId="19">
    <w:abstractNumId w:val="8"/>
  </w:num>
  <w:num w:numId="20">
    <w:abstractNumId w:val="21"/>
  </w:num>
  <w:num w:numId="21">
    <w:abstractNumId w:val="13"/>
  </w:num>
  <w:num w:numId="22">
    <w:abstractNumId w:val="30"/>
  </w:num>
  <w:num w:numId="23">
    <w:abstractNumId w:val="24"/>
  </w:num>
  <w:num w:numId="24">
    <w:abstractNumId w:val="6"/>
  </w:num>
  <w:num w:numId="25">
    <w:abstractNumId w:val="32"/>
  </w:num>
  <w:num w:numId="26">
    <w:abstractNumId w:val="11"/>
  </w:num>
  <w:num w:numId="27">
    <w:abstractNumId w:val="22"/>
  </w:num>
  <w:num w:numId="28">
    <w:abstractNumId w:val="31"/>
  </w:num>
  <w:num w:numId="29">
    <w:abstractNumId w:val="12"/>
  </w:num>
  <w:num w:numId="30">
    <w:abstractNumId w:val="19"/>
  </w:num>
  <w:num w:numId="31">
    <w:abstractNumId w:val="18"/>
  </w:num>
  <w:num w:numId="32">
    <w:abstractNumId w:val="28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A0"/>
    <w:rsid w:val="000051B5"/>
    <w:rsid w:val="00060DA7"/>
    <w:rsid w:val="0007047F"/>
    <w:rsid w:val="000A27B2"/>
    <w:rsid w:val="000A6FDB"/>
    <w:rsid w:val="000B25E1"/>
    <w:rsid w:val="00140B97"/>
    <w:rsid w:val="00165230"/>
    <w:rsid w:val="00175B8C"/>
    <w:rsid w:val="001A1E4C"/>
    <w:rsid w:val="001B6D51"/>
    <w:rsid w:val="001C3C2E"/>
    <w:rsid w:val="0020553A"/>
    <w:rsid w:val="00217EA0"/>
    <w:rsid w:val="00231462"/>
    <w:rsid w:val="00236235"/>
    <w:rsid w:val="00245644"/>
    <w:rsid w:val="00255D45"/>
    <w:rsid w:val="00261D42"/>
    <w:rsid w:val="00294C5E"/>
    <w:rsid w:val="002C0212"/>
    <w:rsid w:val="002E4E8D"/>
    <w:rsid w:val="0031538F"/>
    <w:rsid w:val="003163E6"/>
    <w:rsid w:val="003331F4"/>
    <w:rsid w:val="00335677"/>
    <w:rsid w:val="003514F5"/>
    <w:rsid w:val="00355302"/>
    <w:rsid w:val="0037409D"/>
    <w:rsid w:val="003744E4"/>
    <w:rsid w:val="003A4B50"/>
    <w:rsid w:val="003C20D2"/>
    <w:rsid w:val="003C5F68"/>
    <w:rsid w:val="003F5309"/>
    <w:rsid w:val="00403A50"/>
    <w:rsid w:val="0040739C"/>
    <w:rsid w:val="004928BF"/>
    <w:rsid w:val="004C3DB3"/>
    <w:rsid w:val="004C6F1E"/>
    <w:rsid w:val="004E20F0"/>
    <w:rsid w:val="005549D1"/>
    <w:rsid w:val="00601292"/>
    <w:rsid w:val="00610F9B"/>
    <w:rsid w:val="00635BBC"/>
    <w:rsid w:val="00637B81"/>
    <w:rsid w:val="006801D7"/>
    <w:rsid w:val="00683994"/>
    <w:rsid w:val="006929BE"/>
    <w:rsid w:val="00696564"/>
    <w:rsid w:val="006A5975"/>
    <w:rsid w:val="006B4B3B"/>
    <w:rsid w:val="006C2AEC"/>
    <w:rsid w:val="006E7F42"/>
    <w:rsid w:val="006F5047"/>
    <w:rsid w:val="006F6267"/>
    <w:rsid w:val="00762EEA"/>
    <w:rsid w:val="00771452"/>
    <w:rsid w:val="00775562"/>
    <w:rsid w:val="007E278C"/>
    <w:rsid w:val="00815E5F"/>
    <w:rsid w:val="00836367"/>
    <w:rsid w:val="0084223A"/>
    <w:rsid w:val="00845E4E"/>
    <w:rsid w:val="0086196E"/>
    <w:rsid w:val="00864B21"/>
    <w:rsid w:val="00887614"/>
    <w:rsid w:val="008947D8"/>
    <w:rsid w:val="008A170F"/>
    <w:rsid w:val="008A7AB5"/>
    <w:rsid w:val="008C43CC"/>
    <w:rsid w:val="008F32F5"/>
    <w:rsid w:val="00936BB4"/>
    <w:rsid w:val="009457F9"/>
    <w:rsid w:val="009741E8"/>
    <w:rsid w:val="00975137"/>
    <w:rsid w:val="0098456F"/>
    <w:rsid w:val="009C2E24"/>
    <w:rsid w:val="009E0395"/>
    <w:rsid w:val="00A22A31"/>
    <w:rsid w:val="00A375CD"/>
    <w:rsid w:val="00A42FBB"/>
    <w:rsid w:val="00A4368E"/>
    <w:rsid w:val="00A5125F"/>
    <w:rsid w:val="00A555EC"/>
    <w:rsid w:val="00A728E2"/>
    <w:rsid w:val="00A73D85"/>
    <w:rsid w:val="00AA4133"/>
    <w:rsid w:val="00AA517F"/>
    <w:rsid w:val="00AB56E6"/>
    <w:rsid w:val="00AB76B1"/>
    <w:rsid w:val="00AE405A"/>
    <w:rsid w:val="00AF2D18"/>
    <w:rsid w:val="00AF426E"/>
    <w:rsid w:val="00B057C9"/>
    <w:rsid w:val="00B37F73"/>
    <w:rsid w:val="00BB5639"/>
    <w:rsid w:val="00C63077"/>
    <w:rsid w:val="00CA3E9C"/>
    <w:rsid w:val="00D6123F"/>
    <w:rsid w:val="00D8205E"/>
    <w:rsid w:val="00DE36E7"/>
    <w:rsid w:val="00DE3EB9"/>
    <w:rsid w:val="00E02A16"/>
    <w:rsid w:val="00E53348"/>
    <w:rsid w:val="00EA2BFF"/>
    <w:rsid w:val="00EC4CC4"/>
    <w:rsid w:val="00ED6A9F"/>
    <w:rsid w:val="00F43AAF"/>
    <w:rsid w:val="00F441E8"/>
    <w:rsid w:val="00F51F3D"/>
    <w:rsid w:val="00F72100"/>
    <w:rsid w:val="00F928EE"/>
    <w:rsid w:val="00FC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F7D3"/>
  <w15:docId w15:val="{D196CBCE-8332-4246-9DD2-A807B4A0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Pr>
      <w:shd w:val="clear" w:color="auto" w:fill="373D48"/>
    </w:rPr>
  </w:style>
  <w:style w:type="paragraph" w:customStyle="1" w:styleId="divdocumenttopsectionsection">
    <w:name w:val="div_document_topsection_section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790" w:lineRule="atLeast"/>
    </w:pPr>
    <w:rPr>
      <w:b/>
      <w:bCs/>
      <w:color w:val="FFFFFF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nameCharacter">
    <w:name w:val="div_document_name Character"/>
    <w:basedOn w:val="DefaultParagraphFont"/>
    <w:rPr>
      <w:b/>
      <w:bCs/>
      <w:color w:val="FFFFFF"/>
      <w:sz w:val="72"/>
      <w:szCs w:val="72"/>
    </w:rPr>
  </w:style>
  <w:style w:type="paragraph" w:customStyle="1" w:styleId="documentresumeTitle">
    <w:name w:val="document_resumeTitle"/>
    <w:basedOn w:val="Normal"/>
    <w:pPr>
      <w:spacing w:line="500" w:lineRule="atLeast"/>
    </w:pPr>
    <w:rPr>
      <w:color w:val="FFFFFF"/>
      <w:sz w:val="36"/>
      <w:szCs w:val="36"/>
    </w:rPr>
  </w:style>
  <w:style w:type="character" w:customStyle="1" w:styleId="documentresumeTitleCharacter">
    <w:name w:val="document_resumeTitle Character"/>
    <w:basedOn w:val="DefaultParagraphFont"/>
    <w:rPr>
      <w:color w:val="FFFFFF"/>
      <w:sz w:val="36"/>
      <w:szCs w:val="36"/>
    </w:rPr>
  </w:style>
  <w:style w:type="table" w:customStyle="1" w:styleId="divdocumentdivnotparentContainer">
    <w:name w:val="div_document &gt; div_not(.parentContainer)"/>
    <w:basedOn w:val="TableNormal"/>
    <w:tblPr/>
    <w:trPr>
      <w:hidden/>
    </w:trPr>
  </w:style>
  <w:style w:type="character" w:customStyle="1" w:styleId="leftpaddingcell">
    <w:name w:val="leftpaddingcell"/>
    <w:basedOn w:val="DefaultParagraphFont"/>
  </w:style>
  <w:style w:type="paragraph" w:customStyle="1" w:styleId="leftpaddingcellParagraph">
    <w:name w:val="leftpaddingcell Paragraph"/>
    <w:basedOn w:val="Normal"/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documentsectionnth-child1sectiongapdiv">
    <w:name w:val="div_document_section_nth-child(1)_sectiongapdiv"/>
    <w:basedOn w:val="Normal"/>
    <w:rPr>
      <w:vanish/>
    </w:rPr>
  </w:style>
  <w:style w:type="paragraph" w:customStyle="1" w:styleId="divdocumentleft-boxsummaryparagraph">
    <w:name w:val="div_document_left-box_summary_paragraph"/>
    <w:basedOn w:val="Normal"/>
  </w:style>
  <w:style w:type="paragraph" w:customStyle="1" w:styleId="divdocumentleft-boxsummaryparagraphsinglecolumn">
    <w:name w:val="div_document_left-box_summary_paragraph_singlecolumn"/>
    <w:basedOn w:val="Normal"/>
  </w:style>
  <w:style w:type="paragraph" w:customStyle="1" w:styleId="p">
    <w:name w:val="p"/>
    <w:basedOn w:val="Normal"/>
  </w:style>
  <w:style w:type="paragraph" w:customStyle="1" w:styleId="div">
    <w:name w:val="div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divheading">
    <w:name w:val="div_document_div_heading"/>
    <w:basedOn w:val="Normal"/>
    <w:pPr>
      <w:spacing w:line="440" w:lineRule="atLeast"/>
    </w:pPr>
  </w:style>
  <w:style w:type="paragraph" w:customStyle="1" w:styleId="divdocumentsectiontitle">
    <w:name w:val="div_document_sectiontitle"/>
    <w:basedOn w:val="Normal"/>
    <w:rPr>
      <w:color w:val="373D48"/>
      <w:sz w:val="32"/>
      <w:szCs w:val="32"/>
    </w:rPr>
  </w:style>
  <w:style w:type="paragraph" w:customStyle="1" w:styleId="headinggappadding">
    <w:name w:val="headinggappadding"/>
    <w:basedOn w:val="Normal"/>
    <w:pPr>
      <w:spacing w:line="60" w:lineRule="atLeast"/>
    </w:pPr>
    <w:rPr>
      <w:sz w:val="2"/>
      <w:szCs w:val="2"/>
    </w:rPr>
  </w:style>
  <w:style w:type="paragraph" w:customStyle="1" w:styleId="headinggapdiv">
    <w:name w:val="headinggapdiv"/>
    <w:basedOn w:val="Normal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paragraphsinglecolumn">
    <w:name w:val="div_document_left-box_paragraph_singlecolumn"/>
    <w:basedOn w:val="DefaultParagraphFont"/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locationGap">
    <w:name w:val="div_document_locationGap"/>
    <w:basedOn w:val="Normal"/>
  </w:style>
  <w:style w:type="table" w:customStyle="1" w:styleId="divdocumentleft-boxexperienceparagraph">
    <w:name w:val="div_document_left-box_experience_paragraph"/>
    <w:basedOn w:val="TableNormal"/>
    <w:tblPr/>
    <w:trPr>
      <w:hidden/>
    </w:trPr>
  </w:style>
  <w:style w:type="paragraph" w:customStyle="1" w:styleId="divdocumentdegreeGap">
    <w:name w:val="div_document_degreeGap"/>
    <w:basedOn w:val="Normal"/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left-boxeducationparagraph">
    <w:name w:val="div_document_left-box_education_paragraph"/>
    <w:basedOn w:val="TableNormal"/>
    <w:tblPr/>
    <w:trPr>
      <w:hidden/>
    </w:trPr>
  </w:style>
  <w:style w:type="paragraph" w:customStyle="1" w:styleId="divdocumentleft-boxparagraphsinglecolumnParagraph">
    <w:name w:val="div_document_left-box_paragraph_singlecolumn Paragraph"/>
    <w:basedOn w:val="Normal"/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middleleftpaddingcell">
    <w:name w:val="middleleftpaddingcell"/>
    <w:basedOn w:val="DefaultParagraphFont"/>
  </w:style>
  <w:style w:type="paragraph" w:customStyle="1" w:styleId="middleleftpaddingcellParagraph">
    <w:name w:val="middleleftpaddingcell Paragraph"/>
    <w:basedOn w:val="Normal"/>
  </w:style>
  <w:style w:type="character" w:customStyle="1" w:styleId="middlerightpaddingcell">
    <w:name w:val="middlerightpaddingcell"/>
    <w:basedOn w:val="DefaultParagraphFont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Paragraph">
    <w:name w:val="div_document_txtBold Paragraph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divdocumentratvsectiondivparagraphfirstparagraphsinglecolumnpaddedline">
    <w:name w:val="div_document_ratvsection_div_paragraph_firstparagraph_singlecolumn_paddedline"/>
    <w:basedOn w:val="Normal"/>
  </w:style>
  <w:style w:type="paragraph" w:customStyle="1" w:styleId="documentratingWrapper">
    <w:name w:val="document_ratingWrapper"/>
    <w:basedOn w:val="Normal"/>
    <w:pPr>
      <w:jc w:val="right"/>
    </w:pPr>
  </w:style>
  <w:style w:type="paragraph" w:customStyle="1" w:styleId="divdocumentdivparagraph">
    <w:name w:val="div_document_div_paragraph"/>
    <w:basedOn w:val="Normal"/>
  </w:style>
  <w:style w:type="paragraph" w:customStyle="1" w:styleId="divdocumentratvsectiondivparagraphsinglecolumnpaddedline">
    <w:name w:val="div_document_ratvsection_div_paragraph_singlecolumn_paddedline"/>
    <w:basedOn w:val="Normal"/>
  </w:style>
  <w:style w:type="character" w:customStyle="1" w:styleId="rightpaddingcell">
    <w:name w:val="rightpaddingcell"/>
    <w:basedOn w:val="DefaultParagraphFont"/>
    <w:rPr>
      <w:shd w:val="clear" w:color="auto" w:fill="F4F4F4"/>
    </w:rPr>
  </w:style>
  <w:style w:type="paragraph" w:customStyle="1" w:styleId="rightpaddingcellParagraph">
    <w:name w:val="rightpaddingcell Paragraph"/>
    <w:basedOn w:val="Normal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tblPr/>
    <w:trPr>
      <w:hidden/>
    </w:trPr>
  </w:style>
  <w:style w:type="character" w:styleId="Hyperlink">
    <w:name w:val="Hyperlink"/>
    <w:basedOn w:val="DefaultParagraphFont"/>
    <w:uiPriority w:val="99"/>
    <w:unhideWhenUsed/>
    <w:rsid w:val="006F6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2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57C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9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amaa011.github.io/tamaaa.github.io/" TargetMode="External"/><Relationship Id="rId18" Type="http://schemas.openxmlformats.org/officeDocument/2006/relationships/hyperlink" Target="https://tamaa011.github.io/temp.github.io/" TargetMode="External"/><Relationship Id="rId26" Type="http://schemas.openxmlformats.org/officeDocument/2006/relationships/hyperlink" Target="https://tamaa011.github.io/jhood.github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amaa011.github.io/trust.github.io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tamaa011.github.io/smart.computing.github.io/" TargetMode="External"/><Relationship Id="rId17" Type="http://schemas.openxmlformats.org/officeDocument/2006/relationships/hyperlink" Target="https://tamaa011.github.io/smartadmin.github.io/" TargetMode="External"/><Relationship Id="rId25" Type="http://schemas.openxmlformats.org/officeDocument/2006/relationships/hyperlink" Target="https://tamaa011.github.io/myproject.github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amaa011.github.io/infin.github.io/" TargetMode="External"/><Relationship Id="rId20" Type="http://schemas.openxmlformats.org/officeDocument/2006/relationships/hyperlink" Target="https://tamaa011.github.io/hattrick.github.io/" TargetMode="External"/><Relationship Id="rId29" Type="http://schemas.openxmlformats.org/officeDocument/2006/relationships/hyperlink" Target="https://tamaa011.github.io/mycv.github.io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amaa011.github.io/smart-computing.github.io/" TargetMode="External"/><Relationship Id="rId24" Type="http://schemas.openxmlformats.org/officeDocument/2006/relationships/hyperlink" Target="https://tamaa011.github.io/project2.github.io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tamaa011.github.io/newsbs.github.io/" TargetMode="External"/><Relationship Id="rId23" Type="http://schemas.openxmlformats.org/officeDocument/2006/relationships/hyperlink" Target="https://tamaa011.github.io/pro3.github.io/" TargetMode="External"/><Relationship Id="rId28" Type="http://schemas.openxmlformats.org/officeDocument/2006/relationships/hyperlink" Target="https://www.linkedin.com/in/mohamed-tamaa-ba0409168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ramysabry22.github.io/PortfolioWebsite.github.io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tamaa011.github.io/stepbystep.github.io/" TargetMode="External"/><Relationship Id="rId22" Type="http://schemas.openxmlformats.org/officeDocument/2006/relationships/hyperlink" Target="https://tamaa011.github.io/tamaa.github.io/" TargetMode="External"/><Relationship Id="rId27" Type="http://schemas.openxmlformats.org/officeDocument/2006/relationships/hyperlink" Target="https://github.com/tamaa011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3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Ramy AimanSabryIOS Developer</vt:lpstr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Ramy AimanSabryIOS Developer</dc:title>
  <dc:creator>Mohamed Tamaa</dc:creator>
  <cp:lastModifiedBy>Mohamed Tamaa</cp:lastModifiedBy>
  <cp:revision>16</cp:revision>
  <cp:lastPrinted>2021-02-02T00:38:00Z</cp:lastPrinted>
  <dcterms:created xsi:type="dcterms:W3CDTF">2021-01-13T17:44:00Z</dcterms:created>
  <dcterms:modified xsi:type="dcterms:W3CDTF">2021-02-08T12:38:00Z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4D0AAB+LCAAAAAAABAAVmkWCg0AURA/EArcl7q5hhxMcgp9+mP3Euv+vem8SiEVwjBBZGBVJjKUREhF5hCFwHGFQkRZYZLOXS52LbEIU4UFttLAZxKIIpFXuYahIpk3A6UefoXYGDZnMe0PfNWRu1yLuyU5T9VxK916sbXUG8a+4H6hwR7znRdL+9GaZC6dKB4OhpAULkEyW/eyakZgHcKV8NMqsqfzPqIcVQkucI8vlR65Fn7OWfEgPdkvWMBf</vt:lpwstr>
  </property>
  <property fmtid="{D5CDD505-2E9C-101B-9397-08002B2CF9AE}" pid="3" name="x1ye=1">
    <vt:lpwstr>Ymh+DuNkvVRyHHlLswM6tNgS9GigVUXN07syRH21MaUvneo1qHH3tuIk7RsEABxf3k8ann57WLj5YThfaC60zAA+Q/UCJ+bQFJEhkGaGUEMbP8vFivv15euO9pTU8zgPg9ebtpp4RdPagiNctUoaqOUElUvtzaKjquOATBv7ck1EauTfmFCvYiIackji5yejIdf0oN/HPv5V0pOjcF3QZGAOYsCzhqRIXG4M9pmam0uNqkewi2T61WLaShtt+1Q</vt:lpwstr>
  </property>
  <property fmtid="{D5CDD505-2E9C-101B-9397-08002B2CF9AE}" pid="4" name="x1ye=10">
    <vt:lpwstr>YowRXhcqTrPRTI3T7gs3qtXrxvuSjnzX7XIrzC+IcVSqiPDRAz2wAK1vwwdfps3zkqVgNohF64QK/r68ZXNbQr1OEdG3Gsz1Zx5HD8LSdlU9/D3ABMTa6Jr0lxssNfYwwr8fVm96u26+9dGkcUyEe66Fx+c7j4Go31RQyE4gld7TfOZwKYXlgUzZw5j9j0C5Jf8/FQea/OfP+yqP91vmOqJaX82xdPsopJko0k5WJKNsQBHWrGLGTcLhB5cAW10</vt:lpwstr>
  </property>
  <property fmtid="{D5CDD505-2E9C-101B-9397-08002B2CF9AE}" pid="5" name="x1ye=11">
    <vt:lpwstr>fClW3c4caHuIbusAJdmjhRid9UO2LQvfRtRI4RpaxEglfff0GnOii915JkmJ5Wpr4hiDdvVx88R90+fd99DYYoEGHX5YhfVlL7KUyc82gDAcRWAJtfKb5R2U29v3769u7V/AFi78xfZwIeOT/FAb6fs21NY+uV2Fmhnr2obqHJA9nW2QIEqjFusTWdy+UMvALtY1ZhJOy3ZTBzDZ3D3ySkASg2nRORpuB3A/HUenTwIiW68w6f0UQpGoHjErpwi</vt:lpwstr>
  </property>
  <property fmtid="{D5CDD505-2E9C-101B-9397-08002B2CF9AE}" pid="6" name="x1ye=12">
    <vt:lpwstr>pXof2v55k2aDq8wgwUVDf2kv6XoVnCEDCHal3x+6hdzPLwY1+wLrj2W7/ve8tajeJwJeag+ePqWJzXNGe88LZmr3QwdudbEYHvjlWQxupXWyt+Qf+a53/S3R/kIA/GhEPSIjnO8NR2vCBNEa2XTgqaSIG01vMTm/BuM1hq/vZVrpQt2Y7tJrVRtsInUnQh/x5demfSa3SYiPkBzcPUY8U+3NAa3NiLycOLe2flnamq3xgz+gCq03DXUwWbJbNn1</vt:lpwstr>
  </property>
  <property fmtid="{D5CDD505-2E9C-101B-9397-08002B2CF9AE}" pid="7" name="x1ye=13">
    <vt:lpwstr>5pk/nWlVpa7CbN7NkI4+rDzn0MtcMLAOyCBbwsqDFd3j7F4+xWVNykw29UfAQGdhwZPjdVD+GGhvJENX/ItYRxZYyapPUS/QJwOtJ8HeTb4Md814WPYew/poZU3EYqUXAHLG5X7V0klIwnzc8TtvrHb2u8/PLtZ27P6/m/v5wIgfdgKXfTrh7XYksqG+pb8LiN+uRHHRQujCWECGNkKQ5VdxLxvbSwzdmuh4zWry9MwMh6Tdpm6/piE/PffhCkO</vt:lpwstr>
  </property>
  <property fmtid="{D5CDD505-2E9C-101B-9397-08002B2CF9AE}" pid="8" name="x1ye=14">
    <vt:lpwstr>rvGNoDM1M0Y9VPSy0r7rBBBYCSNNgJP2khcUiw6fZfsbpLsaRS4AvHttfzLjSCT8VzuwXuxCTP+3JJo42ZDLH9kHQCNiSBamNg9eMtQucCbSG7tOAi2vY2qzY1CGHwIx1MwgW2uKGAm0jwpFTUMafqdL91BVM1YgZeXmrSkDLDMo5sbdnGxiMaJfBn/SbeGvg+emaG/EiCm2Y+cXa+g0wHyYmkJxnsB7t1xF5/NNt5PUojqR75Hbs+V+6ApOE45</vt:lpwstr>
  </property>
  <property fmtid="{D5CDD505-2E9C-101B-9397-08002B2CF9AE}" pid="9" name="x1ye=15">
    <vt:lpwstr>lrfv74OjKofouiKoMHV7gmOS19kNHuKii2T9uQjfzfqbCX0zUJ3uo+Q0OvpSvbKPKHQXQ9swRq1conhp+EzJjv6x22WFpOkhje16QLWecFyLw46EIoxCitoH9QkOTxal6CYL7JzJS4Tmz1aN2Dg9txtZoX20IG4+nr/nEY2uhq/11Lp119EVoZQ0FJ2Zr7cqqZH3BB7UsT8jfsEEZG3XYlkhSvD1NnMnIjqx8gnEpNE/sSVDniyD6ZxC4VbCx5i</vt:lpwstr>
  </property>
  <property fmtid="{D5CDD505-2E9C-101B-9397-08002B2CF9AE}" pid="10" name="x1ye=16">
    <vt:lpwstr>vY8fTBxFaoysRto+GF1QtfvUhHPRbszGEdjPTs8lQHMA1jV+ll4Q7oJTNEKyu4n9KQsU8FJ5d3XLTeSWWZHmytcs8R3Gj06AAmX+q23elQKFgI/mdsdOiOxhkom4jrzlwCOJjgwgL5eUtAewEhRAwvZCqviMVqB0vcg5NXOTpS3+W1RoO8jPcQSYIlEvyhNj7lHIUxcxJIOhUDROn4uF0567YMZF1RhXx2ucGPlDrAF5lM0ft3XXxhcmA7Eg3yf</vt:lpwstr>
  </property>
  <property fmtid="{D5CDD505-2E9C-101B-9397-08002B2CF9AE}" pid="11" name="x1ye=17">
    <vt:lpwstr>IPLaq2bKC8ivrCjk07qKT5jAU3xp73kBnhnpkXCCIqxzDbxm9v74ZDYmNcaewap3Nkq5aeVTfkkGGxD2tvo24G8i+lDITog3n9DZe6/pAn4gI+rVAd98Ym7zmVWDC1nRriLNtMfFYPXUTju+lS05JLA88No/6CF/0B60vjWFFhY1jPO7J2UIM8z1pSzFZeUjTXPDOx4KDiT4bIuI6tOrcksFvrP6lK1FoQNWoB5PpH0cGdVlKsbqpafnjIp69Nr</vt:lpwstr>
  </property>
  <property fmtid="{D5CDD505-2E9C-101B-9397-08002B2CF9AE}" pid="12" name="x1ye=18">
    <vt:lpwstr>h1f1+C7QJDAHM5r0Tn+Eo5XwsbWYKFFh14xp3MkS/NHVt2Vt8wArqf72epk3nyRV/oYOPxfyNss88XvkOkxAE9ftKnl2GaAFvlpk/QP3HDY7W3xKin4wm7V7gGMqvczAtWFdH9VBe7jL7O5s/Mm+4DLwXfHsszNHbA1x9I1IaadOHae7xg1M94C3UgUsNPp6c4PUSA6hFHPGa+6kd5izgAgNAgc5FQqQ/k4VgIQ9sL6M6M3BQbFxNfMN3DK96Tp</vt:lpwstr>
  </property>
  <property fmtid="{D5CDD505-2E9C-101B-9397-08002B2CF9AE}" pid="13" name="x1ye=19">
    <vt:lpwstr>Zf+oKH14XwpJDjw4TsKu5eHZtwMCb3scQZcwrL+R3TzzSvNBUYNzCwx+Cj3B2hwmj3jM1nCr+TWcLUfFseU5ITJvE6IWYxagqmtZ5yKNGVMYYGhtCP1eSWbuus8Tndv2tjyi6ciu9ey+0fXqVFSHtIX2szfF/Q5dIk3+pBHqYXlIt/B0sjlB8qMxX0PDEDfLzepUT4iKElOLnsygIBeQz3N5rkk1yvrjFDHQBk+nS83881bLxZHJP6MC9tlRGfR</vt:lpwstr>
  </property>
  <property fmtid="{D5CDD505-2E9C-101B-9397-08002B2CF9AE}" pid="14" name="x1ye=2">
    <vt:lpwstr>pEGUyOgX8F93AZx8eWzDDKPKN82Yt/c7H1zvrQoEnuFhqjtFzbJ+rwIp+oKjc2FsICejjTzMxfjp7qDCZetfYTEFqw+t9Xbplu3tCydIvETneZjYe8FKdBJD/2jg+u7BLd/dQ/+xd9uCWfezyDh2JAJEaEaRf+EQzIxzJ35e07Cw37S9WI8TcJ6gEl2sDe7cWFNYllJHifNPAj/z0SE+UD+tA1hq6lSEiqH1wklVQPBzLbRem1FwJsdFuANzjbf</vt:lpwstr>
  </property>
  <property fmtid="{D5CDD505-2E9C-101B-9397-08002B2CF9AE}" pid="15" name="x1ye=20">
    <vt:lpwstr>GiDyjlyyewloIsbJujub25eP2epXvrhPKZMeK66+NFyxQ5PBLo7v3HlZZ3/59SpYqgiGXrsa6vngHey3P784KHtI8V8fRF0bJZvNLivQ3c+v+NorJJYao41zasmIFkfsaMj0coDjt9G64GNHZMu2h+1Ql1xmhEcq6nsyUyEullx9noPUmysn3AvbiAg9ZLlKXx99jBI2TdimbwARMbVSQFhGN09VQdrNLhxvn/CJbmewdKyoIbxdJn08EtQJ+MN</vt:lpwstr>
  </property>
  <property fmtid="{D5CDD505-2E9C-101B-9397-08002B2CF9AE}" pid="16" name="x1ye=21">
    <vt:lpwstr>pxSTvcMbVhtGx+we5BAv+dhhEsRQhS/q11j58Uk2nf2uAcQyM/PIk3kFZTDC92Wv3SEz3RlkfVkGgabTBkdZb1L72enM0qitpGwCsAP1gjHRtSCjQ8A50DAOjxBT3lF5VRyullAnjoZnT3HpSknH/yh7RBSzeMF9TbVrXIvhj8rGII9VE6+eEEmLTGRqHvEnH3+z67VrDC3p5+gYSCJxyAao0YKgWka9+Zis8gkF83jftTOXOMyOaJSHPJo1TH2</vt:lpwstr>
  </property>
  <property fmtid="{D5CDD505-2E9C-101B-9397-08002B2CF9AE}" pid="17" name="x1ye=22">
    <vt:lpwstr>mKVLz3CfcvHoldRyXEVl9xy2EV89Ap4mAb8EmO2n/TF1JW8Ynqum6/i37jpOFd3FGveVrZinWzJomxYv5FGf+OIvFjy2Fpfsw3Zsd2JEiSQzXNEW0nik/2aj+X9WQ/1YYbDOo8kCVetXf2H4Eic0xY332i8Om9lYpAULl8A3F+wVNZFxO7sFrKTTsKO9Twi/THCazymF9dqApPPlySmdItGLOVfpAEE8n2mTwvYp2L86eni/khD375LoxGfxBJR</vt:lpwstr>
  </property>
  <property fmtid="{D5CDD505-2E9C-101B-9397-08002B2CF9AE}" pid="18" name="x1ye=23">
    <vt:lpwstr>+Q1HdJ0HdBoj23RyrawHIx3OVaruP0yLLUSGPteFg9XHYnyBstC7Z2GwIOhR0VpWKiizSrFur2w27p1NPBTL3PJ4zUttpLgwZV6WzRqaiwKSLvgWy/HmfZX5Wltbzy0RVQU7RLMmWIqiTT9iofDlliUrrD4i/lN4Su5m9x6Y07p6/6qa9MD9AJAVIGIIiLrLedV9mukK4b1aSQzSpORS83CC5rjK5Eq8/EyUV9kXNOzrlnL1SkaL7YczGfRj3ud</vt:lpwstr>
  </property>
  <property fmtid="{D5CDD505-2E9C-101B-9397-08002B2CF9AE}" pid="19" name="x1ye=24">
    <vt:lpwstr>JqqpWO34BZnw+z58hmSSTXxjbSbnI4Sd1yq+U0bchhBb0pPPE7DuheWiJ+8Ek5/hMzwWBclb8qDi7fukY7etEtpYoLhOIISWcj3TZoPw2JqHwtHuCOkfqibEs/1iSdekXhqQyIpIN3JtWLR3i1uoHybyly+ellKjmS9IrJvue1GRok19hr5AKcDH2Xo05BRC+GE1itmyJH9v5RBgm4wrDWms1Xb5txFQLsjZBn9SQfXZZ/Tg9J3e2Af5hZrQRcY</vt:lpwstr>
  </property>
  <property fmtid="{D5CDD505-2E9C-101B-9397-08002B2CF9AE}" pid="20" name="x1ye=25">
    <vt:lpwstr>G/s1CNTPWB1nI9uM3LK+GE/15FQe6TBEbKLBrhZPDJW9X4y9F4Mtlo/op2JF4AjvqnTsTMbjWOpRo0r4TXdMwr7EvG5nsLd/tZx7sgC4VdKxWaH6Pa1zUQELkx1pG2biONbLsX3EQiOJDd4+d8dQi3RGkw1kNlX9ONuuo2k3ULfDqoWVh4+5ExX3cwLboklx38QoUwj4u4lg18DQucn/EfAXwXwpgAenKKtyqMcO1aXQxt0UoBHtS3uAqVudbWg</vt:lpwstr>
  </property>
  <property fmtid="{D5CDD505-2E9C-101B-9397-08002B2CF9AE}" pid="21" name="x1ye=26">
    <vt:lpwstr>j0+/ikJdyj+WrLUHaCj7EbZhlOMYW5vyrA0bBtCE/UQ/GZzJw+ICm0Scpea8OTcnJTWsmi4fMnmefmF0IL+/mERDWA2/joG1goxu4BwzS2XpXJCXhmbDB8eZvwe7cMLwxsBRJ3gPfd2Ddd5hs0HqBMrHYOpd+FXJNk4IRo+//uxXYY2f9oqtcDxay9JUGTAHkc5fX2NKVWmBTdEBIBDOy/XDrVbJpZJ1HteAZqmpXPxKEDB7+4G3qXKbfTKoULt</vt:lpwstr>
  </property>
  <property fmtid="{D5CDD505-2E9C-101B-9397-08002B2CF9AE}" pid="22" name="x1ye=27">
    <vt:lpwstr>R+62IVy5QVuORcA1EenPzN6GzHRIcJYvH/iaRy6gLewnWS2SClyfycFHGZhFICL7nokHbyJ1KKxx9jfyvE65u4pn1N8RSpOBxTnyLDGYp85fUn0CgZ0ytWpdST9Bd+BIXtgKVbhOSp7MdC69BvfDogIbjZ2g386R2mFupsmcPOIMkjsctuMtz1WhEmCbjtu+IxIjHb9KnUh8ixrVCWhhTO2sclt2swa41wO+HP/JlDsbdDw8C6AMAeG3gEKRzfT</vt:lpwstr>
  </property>
  <property fmtid="{D5CDD505-2E9C-101B-9397-08002B2CF9AE}" pid="23" name="x1ye=28">
    <vt:lpwstr>8cO0lM2Ksm+khlQ/uPjDcfUxYe44WtPHBKDI/SBD/Zuc0kfGU8umICU/+oHBpsAbgLpde4ZGmIeNSkxxD38W7EEYaVsz2/enoEvUOq0PLwqpcSOD0i4s2mqDWOm1+sgu5U6bmR3gKBIgeuF17PhVWm4hPnnvG8yn+SIZ/mnvC31BSGAa/l6oG3qUVFPz3CtJy5yKGwNOvdWVMEpjbryDVSkNZIVgvE6KabsPSR4gV5e3BgHiiyTINOncxxitZPV</vt:lpwstr>
  </property>
  <property fmtid="{D5CDD505-2E9C-101B-9397-08002B2CF9AE}" pid="24" name="x1ye=29">
    <vt:lpwstr>055kc9QNTEqzAYhCbN/9Bp88vuHcD3tXtmJHkcCqY7JicfZV791GpcAGpelsVpS92EpLvY5c4/40JJALVCd1T6pWBbZQnxXTnQpLRtPmRY3VejrLN3upq+23kiLgV0OChcv1yROIg2jWVFTGIOWzkxhVmFFYNJWHfUbKWXFpuOYolJGnNjUi3efGdKUBd2vOnYp+Aha/3oJuaLLzLuUucEXcChMKl+cbeqMM+gKCB4dMW7CNqaW817v3Y2EuAjb</vt:lpwstr>
  </property>
  <property fmtid="{D5CDD505-2E9C-101B-9397-08002B2CF9AE}" pid="25" name="x1ye=3">
    <vt:lpwstr>OGyngZyz0xDRWMg0+sJ2CGHyc+CMcoRR5SzRO7d1hO9BiyVXp5Gr6Vgk+2rGbP0TP1mmDMnLHEczkLpi6GxaKOHgFOm28hAYAd8efI8dyK2hGz8+5CSyesH2pzWU7/QGG8h3Tb0jUGGK/guue1knUUTEMxQXjmGmWZ12z3yhgkGqGboyVxGa89t0YZ+MmXXnpkzinUsqqk2aQFFgZ/+fowk5D6StASwvTr6g28NoxTV97R/huUxfk+O8p1cKM1p</vt:lpwstr>
  </property>
  <property fmtid="{D5CDD505-2E9C-101B-9397-08002B2CF9AE}" pid="26" name="x1ye=30">
    <vt:lpwstr>cdNcB0OmlDBBnDpYMkc7nEOQnlKE+KQbhaviYjwKJ4wKhOl72C72Ms/nzLFKYRY+o1U0bpUkrjkCpeLTAtpybtRLwRZCuZQD37oMczGWw/xhHHrXx3bwO3l8/vWpCiAXlrpDpfuya6Ee8wbBJ9NrfXRS+SAEvtoZuYhAdQQUQc5It68tWuiDe73wi72hvcq3IphxhKdukCD7b4hfeKnyXdtR7v82wCFBsbeLyARtqJpgqyrGh8b0q0apsp/lLyL</vt:lpwstr>
  </property>
  <property fmtid="{D5CDD505-2E9C-101B-9397-08002B2CF9AE}" pid="27" name="x1ye=31">
    <vt:lpwstr>AiOOaZ3GcUYT+QEaqN6lnZ5byLgon5KsvZaWU7yTCmvSeoI8WEwE++zWNoD7FWP4dBmhiAEAM3lpHOGpdqbM1Yvj7WP7kTcMaTbb458EhD388gsrUdH5GzpkRe+SQRmvRHGO6e79kMx7lVA+RJIvxANFoCFRD2eR1NsH7ftMwESb67XRXr64AV98JUl1XrxGP1cetSlu5VmKBH5CtNNlf4TGswCQkRUa2VasAXpGa4Zn6e6qz32yQhqyUyx5YJZ</vt:lpwstr>
  </property>
  <property fmtid="{D5CDD505-2E9C-101B-9397-08002B2CF9AE}" pid="28" name="x1ye=32">
    <vt:lpwstr>oopLv7aITYq9lMZxxrexneMc3LMN0HSkOiKUvV1h/6mKfkFXpjNfdhVgwEFhw3CfJXHhi6hu9YqF1+fVXdQzvmFedQWn9sm3OOgNo6Z4EB2DWZ7hh5UG1ZgqlNNAFeO+5psTCyXL6ZFXmT6LmgQBqdVprO1VqttvvVERv94bUL+vz4d3MJEiMKYd7kxCU4Gi7l0tlofL6GWvQNugIDwbDJcyKPiI8mDLGfuOhd/dv4Nx3UWF1w2Df4qhf+DgxyF</vt:lpwstr>
  </property>
  <property fmtid="{D5CDD505-2E9C-101B-9397-08002B2CF9AE}" pid="29" name="x1ye=33">
    <vt:lpwstr>V3kIKy1UzCvyUkIQ4RzQM4rDFLmLvT1kQnb7Dui9N0zCIXdhd4m4yFWd8eQU/i09IGkYTkNv/d4fEKpcUdYWe/OOR7G4xbdNbeFR7QRmZS0Ht2Vi8n0zZUO6k0Rd2HoKEFPo1keeLJQ0u0NaURqAJWRIl6vNwrnUAmkNB3CT4EN+CeRD4NaemvWt3KoTjQqJIEMR40grfYapih8SLSYoG7mQQqdMZYjb21U8hrUEtEySpdA7G047urWfoLB4ST9</vt:lpwstr>
  </property>
  <property fmtid="{D5CDD505-2E9C-101B-9397-08002B2CF9AE}" pid="30" name="x1ye=34">
    <vt:lpwstr>dDIcd++GZTskKJO+zvXsDvpZRYzD1fyCoFmfF351t8HnThkYnrMhFSnZN60PrNFPO1AIFosjrgyZeG7G7dHkJgEuEFCXj7SPupcMFHoRVklD5nEIi5gCkCtxJ+SfZahemXoc9gCGHvnQBVs3ys4Afjv9fwm/ckOv/sWe8RuGezNAxD82/y+Y52hs5Kvy7BpSyfrkXNzcPHBvWeSyWHQSBsr1dIoBu/HgoqGxrrZJKe40jS82yYinhKDnu5PF/gg</vt:lpwstr>
  </property>
  <property fmtid="{D5CDD505-2E9C-101B-9397-08002B2CF9AE}" pid="31" name="x1ye=35">
    <vt:lpwstr>WsnZRIxh4I3SxOjMgFEdFcNiGeSQOROklOT+GA390ufn+Yn6AVOqr8NHo3DcDt3s9r7rtk4p8Pj/oQHZNpzQqcmJewUVJMCB4oPHW3++/kVPmV/RrKTP8sa8y2cg8tJDBzQKxvVSEiE+gkrDQxRSXxOuujj5R+JK8g1Djm/uXePCNq1Z8taO+ts55mTdRCpIRZLVMh04yMeNeR4+R7w+8Jtg0a14qQFJYVazRsv85dRNnmsQurWwJ14Z30qUEpy</vt:lpwstr>
  </property>
  <property fmtid="{D5CDD505-2E9C-101B-9397-08002B2CF9AE}" pid="32" name="x1ye=36">
    <vt:lpwstr>aoR5la8aGj7h6pilyOmVyffyhBSVoFJTMYCvXSWdAE/DNk1MSUKGZv+wC4TC5tEEaJwdfhiDcT0etq3GgIOBacYDCuYcwV7ArH7Y7h6GopwQgHh+r0ED5JVJiIpKqqztK9ABGo7YCLeZQe0n8fQlt/BWfnjVD69Icxp4qyQjV3m8MUAEYakh789MY67NAlB2EmN4CEcsEQweApDi4yWjQn7sF7iz7td4DwFm7rI7ltmorlJ8rE3GDOZJ5C3VQyE</vt:lpwstr>
  </property>
  <property fmtid="{D5CDD505-2E9C-101B-9397-08002B2CF9AE}" pid="33" name="x1ye=37">
    <vt:lpwstr>L4zJ4dPba6qZfnXZyaW3nI/ra0hYIYdPSuAryPdNnKEjniAcRd6WDiarmSFqt8oiaKkqGO8qH2cyxTqxwU4dxrw+nZUk+RVl0WqctE8uJ0ElMrGa2xAXMH8NBdqBTAcslTf5xZjqd41fzMc6bQO81Lp3kxgw97BDZbMS1FnRrl3waNTNV9ULiuAwy6FuLSR5ehHHxNOHgmBfI7teUm7ZvGGgCaeH7wGEtQY6iGM3ChFMMEkFfyu7ZLYTQWB0AuV</vt:lpwstr>
  </property>
  <property fmtid="{D5CDD505-2E9C-101B-9397-08002B2CF9AE}" pid="34" name="x1ye=38">
    <vt:lpwstr>pH9MUxc4uFEXawF6rjezCcgOmn6wOQ9PjkI3nUoNOMBZbfPWyXEIob0owPxwZOG/w2qtHxHbhCSnIj0afX5PaIGO90HS9lefHpRfp9xNDj8XTu7GfLoVo9T5onxfLVirfYv88dW0XaSPTzK5CRzMGyBq8wL8RRKu8yt7lbWAgu0Exz6n2MLAmDMSL+l2e4eQG0HMIXUj8FZzPkHlqFZBBh6JlRkKnbCykz0xtQsa/FSv3AanGGYlc1o7qso6687</vt:lpwstr>
  </property>
  <property fmtid="{D5CDD505-2E9C-101B-9397-08002B2CF9AE}" pid="35" name="x1ye=39">
    <vt:lpwstr>g0TN2im6hhpf8y0ahAEk5IMkz+he9hrl7CIKNL2Icjm71M2JoptH9nwzw1PGAK9dI1ZjA3bGl7QEpPSdPlKtguwXIVxluzubce/qEmcz4cpc/kXPWlQx0idq1IaetDk5fJi2FdPDg8UJpuDOqG+gszP0o2tbfoT92vpk8FxJrGFXXPVpTKYZB+cjH35b9NiC7RvRqH60De6fhpxV3jajpOmjhSCGVK+6xzXnekdxPIFCpXMo0rSZpvkpBZs/+Af</vt:lpwstr>
  </property>
  <property fmtid="{D5CDD505-2E9C-101B-9397-08002B2CF9AE}" pid="36" name="x1ye=4">
    <vt:lpwstr>WeutfCbm3Wq3cj/h6KAg8hfErWFxil+GgqXyLA4P+dxTzzpqk1u64ctOf3fiKZaCvHeo2TrIohejg+qgrX4RMDVGZ301dV3ozBRVn1Ydlsw1sHueZFF8ZmiCWJtUsMK7D4msXmF+51xNlIUkvMkuhXF/iHtoH6MzKs0MEhG41yMgQ+IjiDyG0zluu4SdMHbleTFBmLSv5mzuHTtZQSK1CRGthLUXPN4v8eiS6LcPz09Tqxwxo+zGNfPoe8S7srr</vt:lpwstr>
  </property>
  <property fmtid="{D5CDD505-2E9C-101B-9397-08002B2CF9AE}" pid="37" name="x1ye=40">
    <vt:lpwstr>8NiDX9kZPaOQAbjIfJGOwpUIrbzMhijdrzd3w/54ZfogHnOXVa0xRqFzu0wU8Y8W4kk3J12LUe7HcnP+MTT5qbeztauN41O33Ok8zDKVHTprpVnumWb/Ofrmp9rOfCBJOKvx4QYLv/ZMTbEvMIp0AhyCi9YVcZjChHJ4X5R4kCexse9WSY6NuwcRGT9Uq2mcBf6AL1x/JrIv04EubtuUNZvKnRlb38/LDmvj6fbRLO3vq36o3zV23gXOFogae66</vt:lpwstr>
  </property>
  <property fmtid="{D5CDD505-2E9C-101B-9397-08002B2CF9AE}" pid="38" name="x1ye=41">
    <vt:lpwstr>+XBAqDikmz+6tEFLZHfvocZe9MXdvxMFzYSEnQC2FK2hW/desNNqH6Q+WxBgsZKNXIMWOM6YWfkyrD/QslNZ4GcuMoclb/B2V1kQvHBpFrxPhE8dPmz/8796JMuLDVcL6D5SczKujW2a9zV6LwgSXZZyoLyIeu3GXDwBckhfUHoan015TZ/DpTXq4BAEnX+Qn7MAk4wNB9f25di+uU6PsvCg5p03Krzt9V0EZqn043x2TPhGkAdl5V17qKLvbXq</vt:lpwstr>
  </property>
  <property fmtid="{D5CDD505-2E9C-101B-9397-08002B2CF9AE}" pid="39" name="x1ye=42">
    <vt:lpwstr>eBkcKgKJdHfjVe1e1QU9XvakCSgL043ThcikLBxteHjFbe/fIqKlQlvY9KbviS2K4h5Ax4AOnrZIKmvaw4w/PvYuBDGbbYaJSJ92pywQUQjlY9j2M06STir5XDdx2/ZAQv9fH9zBLgGgWlJnr60S6Y7/1ibFiaYLI2LmX56KdC/wHOmVo5U7g804kX9EqsAZd0sxhnIDeqKDt1GKprHCflqcCtVXagC8F0WHxFb/Dj9gewayk1OTvqTS11Gx97m</vt:lpwstr>
  </property>
  <property fmtid="{D5CDD505-2E9C-101B-9397-08002B2CF9AE}" pid="40" name="x1ye=43">
    <vt:lpwstr>9SIeQqMaQiXT85cnw5hP6dRtRh1sXH4Ni49zSPmbsBHwlwCRsz+ZhgJvM5WGVlyqGsTkSSrNhSqHKq2I3sCx7Lgg1ELVCB5WdwXPY5wLhoU8cjA84xYIDhsCHtA3qiVBENKXA060C3Hmdw9xkhBvk+YZd4/vCI7Yx2OZafY8NlbxpGlj7wlH+PW81yAT8ZhinrmzxVREiZhSADqL46SaBDhRRQh5rguHuTTHhZJb+mklD3rm2j7k75NAS2sdYVa</vt:lpwstr>
  </property>
  <property fmtid="{D5CDD505-2E9C-101B-9397-08002B2CF9AE}" pid="41" name="x1ye=44">
    <vt:lpwstr>g7gdW//QyBLIRzFjVYJ0MOZvotUcdPLx6AhVkuJ645eCH8TugHZowjTI3sF7w1B08jOYbhiKgTM+XbH+bFxC4blP7xuofIukE9URHx/7U1E0972lGNMsL3iXqaLDpgDlfpxFsZuaO4InQpcWZMSe+ntJb1X3HzDsD9HK7ZfmyOnHj90rZBv6FBXP+62rBlqpmnLRBDFIRfpSzLinqeiMZGlJ3j52la6dweYEw/3AYL1i0XR/MKk/9d/7l39ENis</vt:lpwstr>
  </property>
  <property fmtid="{D5CDD505-2E9C-101B-9397-08002B2CF9AE}" pid="42" name="x1ye=45">
    <vt:lpwstr>WVWpwa9aFsrHfFBH11c1MElN+ZgWo8hwR+R3N2B5bGe88C3l4OJ8AiiSRr+/jv/JlYv1Tt8ZppYALJVJkQ669C8Yn7+9if1YuUYIPC8RfxqTRzaSUer4az2XbNODnKtTFIMt0G3hTkMx0Tygamki2G1AEzWwqAXxkAur4nm+tSEg/KgxhIQzckOxmtHtACLd2tGed+DFMu4/257OUKpqAkT48Z/uoOmY1Qhzc+GSIZhKjFsFpeC+bZ2GJr7x+RJ</vt:lpwstr>
  </property>
  <property fmtid="{D5CDD505-2E9C-101B-9397-08002B2CF9AE}" pid="43" name="x1ye=46">
    <vt:lpwstr>BYx7B3+3khgCvLdjBAnpKum/Sw7rSemJEzTPa46TZuiV740uxGdyD2XmZq+mCUQI6WhHVl62i/cnDikbwITBz+nhkHy1Qab2p0nyNSb/GSaoxz457Qg+G5b+zKqEWHHyT7+wAY8sPCz2IvH0+vUb9lIOEOHZ9U7oPhfifcRyWN45ac66RQbSXr8v4mkKR6sOXK0hYWQxP/EdJDoG3780vyI+0Em5N+I8Jq13F7QGQkEV+3Xy0e5t+iy0E6YzYAk</vt:lpwstr>
  </property>
  <property fmtid="{D5CDD505-2E9C-101B-9397-08002B2CF9AE}" pid="44" name="x1ye=47">
    <vt:lpwstr>hr9pYl0O4M9j0mA+QnUVsQsww8HVlTC+zReosI080LyUhG8zzqwf0BClEkOyQ974Jo1zGKAHNaG6IZgvXQDfr745PvjHKV+iWUVcm0Enb0Xcr89hkEqbeqV3wqDDXQhyCjOniTGYV8HK18RYsRo0oc4D2W0pWw3bh09DBO4iou0bIt9HwAi9ylnNMIHCMaeSdCE0uzwoAwttNRN5SPPtJZjYE8rIKdezdqgvLUQYwst8dcLBa3SSJF8dM160WK8</vt:lpwstr>
  </property>
  <property fmtid="{D5CDD505-2E9C-101B-9397-08002B2CF9AE}" pid="45" name="x1ye=48">
    <vt:lpwstr>44RLX+tMWckl5SWm7FJcfZqlXftm2rHGrRfB917tS/S7pLdxJtRETpia/Ai6Zkkzju5lxM9Pk/v4RkZxCKA/6cnWYCCz2fI4m9ONZJSaiYKUA7+38EL0DCCnwFVgbCS+N+xjQhs0M7C65afutfOs4xiP8F+yf4KNfM5qNDeJNdAVsUYI7LEgkxW7ZiNiv8DCqqe+CIgvpdrwrH3jT3OaxkKbostTkm9j4YIQfFE2izkAphggwhcMdMEcQZhxPPo</vt:lpwstr>
  </property>
  <property fmtid="{D5CDD505-2E9C-101B-9397-08002B2CF9AE}" pid="46" name="x1ye=49">
    <vt:lpwstr>QSkB98cPbS/2wvi5gWNXYFAA1XCASiN88cOS8hgh0p3hq9YMk8UG/h7eQAt9RRUiUOIliJk0i5rnLcmjYFr6vmdERDadTJBI5dpa4m91+DXbXVy3k+Asm2xTTY6bEZr6ijyJepDHwkCP1vFqWCwW7cHuSOlV6sJG7hBMHV6srxk3zlfxCo60n+zf/JJonX+cRNZ0DcwgmT+vABsEYUQndt8e6LMgywde2tF97hwPwA7yg7brEMYY8v/U/latbUc</vt:lpwstr>
  </property>
  <property fmtid="{D5CDD505-2E9C-101B-9397-08002B2CF9AE}" pid="47" name="x1ye=5">
    <vt:lpwstr>DT4m9RsoObVvfyWvUwmiJFi5LDLqRZYsSaZGun1NqpSWihZlC+Y4JOsVQmg2I6pIdSWveXf777Atjju45pitmKKRcYDS+KBFnUvZt4sl7bjAsj3gEVRa7ayznqDlIUOT1vhU9gEVUmOYbQd1YUTBhltOmzn7dfvant4Zr8fUa+zMcoxvSxHsu5jyVYX8bBler3UUynjDszCPq9fjbsPArOxbVX4w2iyAQVbCgmOhgYJv94PbHBlr80yfmmPYTv8</vt:lpwstr>
  </property>
  <property fmtid="{D5CDD505-2E9C-101B-9397-08002B2CF9AE}" pid="48" name="x1ye=50">
    <vt:lpwstr>ndhDsQaV9o6IzxH1QcX2UCmR2JXPj4bfin8x7ZNG7gxC9sFJbotIeXz4mcIe6kxgXonvCQUKtfKkWS9NlF8lYYCANoUgzZNJDFTMTYYTR+tJHbyniejfAlGlRTN3PCYz0CdsVSAtbGu9wDBhco7gnzIK+Xt6I4qQhJ92CbeN+mbopBsULRwX4JZqek4ykIKO9CSbU0R4wklDV1TIDQcQX8XpqLwtmlRQll/HZ+JsqVCKgkshmrMUJQN7t4/zyFx</vt:lpwstr>
  </property>
  <property fmtid="{D5CDD505-2E9C-101B-9397-08002B2CF9AE}" pid="49" name="x1ye=51">
    <vt:lpwstr>kngzVCeczq7sXQjMNUf5SfPGvlzceLVdYOE9waJCIa56sOaAy21JOd5C+xSuq4TOepoG6ZpxWBU0OgSTlu5I/tWXTruUxO9gA7qou9bSpPRV9EXUqqxZ7D2nuKwS8/qY8aTSoMiRM8tsIc+N+BCbZQIa0t6icTDwaj9FG5Mdc9cOt/4TWpm8nNGy+BNoG3+/xs8wr9u+mJwqzK4NtkZlJtquvtZWB0vFYqY6QZSjw6RgXGpLzSoqrX+iNZvkddi</vt:lpwstr>
  </property>
  <property fmtid="{D5CDD505-2E9C-101B-9397-08002B2CF9AE}" pid="50" name="x1ye=52">
    <vt:lpwstr>ZKP81mRy+dG1F4LVGgQBcg3dHco4oTta45iaQed5E7EegmanT9oDLKNSlXLTicrwyIhXu1gy6HLuPA7Yx6yq+jZnYmrAoFYPVeeoIzZ6xNa/12FSwtgu1hdME+ig2mEYVnAimc9W7h3gUc/yw+2lQYXtp4fIp98yHp7Mq2K6GrFF3scow4plqApJ3YYlPpd3zrYYkFmPucKI/M3/fAi9k2QfXGYxaZea40cTQuLOA2oo0wxVZ4HWiXUy23aJQvw</vt:lpwstr>
  </property>
  <property fmtid="{D5CDD505-2E9C-101B-9397-08002B2CF9AE}" pid="51" name="x1ye=53">
    <vt:lpwstr>Ye9W9TWK0O2NsXxTZ0DbxP/WiAazMFDsbKt9qslJRem5ltPEpRYvZnt5yYi8cxpR3lHtebH83q4ylJd2jjEYc0TSSDX6O2QU2TSyNZmGHHZMPy9Kb4yNC32evWqD4uRE69t7aJ6PVdpPDrzrhOfgoDGL4bSKlS9Xx+WFyacU3eJ5hMTeeCtGiagXCux7kdPJmeZ/704biLKLPsrL57eiQ2yEwcFF5AX6N+23Xo/tV9edGhHoV+7DDtV0pBe2ntm</vt:lpwstr>
  </property>
  <property fmtid="{D5CDD505-2E9C-101B-9397-08002B2CF9AE}" pid="52" name="x1ye=54">
    <vt:lpwstr>xrtOSJDs/t0Ncc9wUn+t10FTDRVl9jmcJfhX8lY9msG4gCPUJ9O3z6kuSiAHNLj77t0wmQDfeTrxknFd6lrVwj2KqUYghQ0yhvcJ2hZKmBC3/Keqc9n59TGf0JmN/KGAp7v95D0QInvmONeNrlStbUCiuSYKKWvJMxKcagy3l25TC8X5L7U7pU3qefwgioNuAlxtlL70BwejLNelos2m6JB6uAeps/o9B9iaAjRzur40OwDOYggbHOLyL+1nPtc</vt:lpwstr>
  </property>
  <property fmtid="{D5CDD505-2E9C-101B-9397-08002B2CF9AE}" pid="53" name="x1ye=55">
    <vt:lpwstr>DTqm8JtSF4576C7/MDTwSTexWulvn9C1/k9A5LSLW9a3+RkMXHsZ7XXVor8SAFtPVraMbLq0C+2MwcwTt9NaAPB2A/qS+OECnmPyGROT3mKw6nMpW8hMfWzx2Ey7NpAsWp2VQB/AxN8f0dnwe4NSoG5u3jopLipNxI4zaDUautTpHyZot5TXEdmjNxP+LgNcNzmwpPdBXAyK5EnoSMmpWmPn3qfhHsFj/d1tXU7uPNliEvvJmuNHmeZBza2wuaw</vt:lpwstr>
  </property>
  <property fmtid="{D5CDD505-2E9C-101B-9397-08002B2CF9AE}" pid="54" name="x1ye=56">
    <vt:lpwstr>FW0wKPWWN1aWY3ejO3hHd2e4QGFkWT7tMt35AYtyNe6iK+7LNpgsvbPbl9BZk/aXY4kb+MZAyKVSTHOXz6EITWj+//76a4QWLRdU5/KYtnKoyW5+ajNVd/BsA+NauCLVPG+Yn+EKi4+2xrlUsnbnHaqtqozx9UgfszPIMoAsSgdkCoV4BDvm6YdI36h+AJZ19mVPJBBRtbP+UvyKyJxz7XSHNGUPTKgUuUrmvmm2o5CMfRt39Xf1M7Y82JQoZ38</vt:lpwstr>
  </property>
  <property fmtid="{D5CDD505-2E9C-101B-9397-08002B2CF9AE}" pid="55" name="x1ye=57">
    <vt:lpwstr>eA6EmI+2HRiMnNvgZkY9VkVWgPJVDmS8SdQAEfG6IzU9sP2KBEwWwY5/HhWlBugdIr82dy/ZXY1Fr4gZQLz8GFU2fQr5MCqYE8HXSuBtZRO/HpiJeuBY1pSVGJIjC0qw5J2Yvvj2lzY7k+SMzNf/tCfG70J1SBUdnF6KZwl+Xkddp29knKBadYSilqLk4LeNgYNTD/4QJKyjNYe3IBntmPiejznmOu58YD7nVR3+rZDhhdiBt1APj5xNo3qpO/Q</vt:lpwstr>
  </property>
  <property fmtid="{D5CDD505-2E9C-101B-9397-08002B2CF9AE}" pid="56" name="x1ye=58">
    <vt:lpwstr>Ssw5W8Yb7hv2vJQEh3seKseVvUQuG3Ev2ucSNsQUj2mA529tO96T/ds0dGk1t3J/AX+laSG1FKrLjQLZy0UIC5tJvEggkASSV2c6ZfyeVIX+G0eEo0miXVJkAtk97XpaMu+Sy3YPKSCpGb/YQslsk6/ZoaWVMYc/dXkd+VUeirJH8l9IAhlpS9CP9AUuiIuXtOrCBxrhOJCDQyrVWoPGAplUpQ7aUGeLcxRLQzGY+uitbpqEiphMadmWEnw0IXZ</vt:lpwstr>
  </property>
  <property fmtid="{D5CDD505-2E9C-101B-9397-08002B2CF9AE}" pid="57" name="x1ye=59">
    <vt:lpwstr>koGhbkbrhwYFJ11avgmEWJW5k3Zj6Kq9hf8sW/PdhM/3undS1X+pTxA7OKb/U3Fan3p4Kfhdpk5+c/dRpigbx9qvvDRNYEEn/DBW264dLr5Ibc8n7lv75QyhpY4znpzuqjtjKq22YbAACqU4cD/Pz/Cipb/RNT22LG7aMrpsL00sPgOns9IPqG1WNl4cWjA/tAHS7umo2oi9r+S+APiM/TGhpP3Bt4X8SbLZ1CVzv1R6SzkyjZljH4+YK9SUTBl</vt:lpwstr>
  </property>
  <property fmtid="{D5CDD505-2E9C-101B-9397-08002B2CF9AE}" pid="58" name="x1ye=6">
    <vt:lpwstr>gssp9GVwjduHw4cG4ficL9GIBTFDQXASVhyYRUoA3Dw82vgog1rlU/yY4KB2icCWzK8HD+/EO+ETIggaz6+BjTzrdnLUJ7ayC86VLVnp2OPTJ4pHK5DRlyW+9DT36N136yA5b58T0Lz5Qd1aRERJtgy1Nwy8fASW6v3+Xh/qqMdwXOQnw8nSKex4nxkMx272eDIFa2P7vAjD6VGEefR+U0e56l54h2+oQYPyl55dguSP8GGKh4+DJvykp4Y6vYd</vt:lpwstr>
  </property>
  <property fmtid="{D5CDD505-2E9C-101B-9397-08002B2CF9AE}" pid="59" name="x1ye=60">
    <vt:lpwstr>N5MSM9UtaeQAj4+pOgt5JWJ0L0ecibwXC0Pl8Jw/w9shZP7kVXau/E8bggc0NIjWiv5DqqldfPOm0mh9TWN0lknDJjlgINmZA4kfnaHPeDDZLQRWuQyPP3ofA7pbupQfdviGQBsXIcWIKFHoJ6SNMbYody6v6kX6kh3q6z0idi4kNhjNWfTmh+IvdfTpNClUrwcv3/mj953qE8LJzpQmyJhcxEtvyPZt+GV9QiDq5V7pyvfIXHjNy98iEEk2u5F</vt:lpwstr>
  </property>
  <property fmtid="{D5CDD505-2E9C-101B-9397-08002B2CF9AE}" pid="60" name="x1ye=61">
    <vt:lpwstr>77twcY2bu1/NbEi4Cl3oz1czU23vQG1bd3ZScf1kd+S7TqYef2FcJa8T2El4/TWLrEwK612ey9+TCnqTe7tJBrDM8D/mXexLKGgOyhRzj9EodaQwZSrGDkOogHr0A18wZkst3byvrC5wAWHBDzV5DsQReY3CJETsoQpwfVPCRVZU3XHgFT86zHpyZ5RmzyGTVn+AQ6je3Vgih9E91ItPCTM7sywYZdVAvTfvFRFbwhuYAE4Pho+wMGqqh8m/BKW</vt:lpwstr>
  </property>
  <property fmtid="{D5CDD505-2E9C-101B-9397-08002B2CF9AE}" pid="61" name="x1ye=62">
    <vt:lpwstr>oSuV+nk95wL8R+huDiUla+8vzHD2Z63i+bbexoHkKyT/uM7i2oNxfBmg5dxb4A/wq9s8SwaalURmfi+auCZJ9EAgMPROHATxzsEazy1PcgIXmRBzHK9wreqsw/uJ8JJotT0ZgGdfimxqi/NP7g/vLbVzZo3NOrK2jYYp1NjzfELWDJQb8O8ZXmiwCyRPsKoMsBf5m4wovgPQAA</vt:lpwstr>
  </property>
  <property fmtid="{D5CDD505-2E9C-101B-9397-08002B2CF9AE}" pid="62" name="x1ye=7">
    <vt:lpwstr>9GKpbJns1MqZFyelo2TlXtnFyL0pACJgEt9uAGqQcOsjqvSfz/d1fsENADpR5pzTkTngfjetcBbmTIx/2yrjh2GB3+jVqF+ys6LYJCwIfvTtqoFtwksotI9BwXiwiB6LJVd12MPtSxYYKSwtUhv9gAaVf44+hXZnrJvGgaC61+lgs+VOlge8mtWMVcYpLi3+NCd8tLXUWlFqaTdvtjcSgbSMM/6Cc02AkvhJ4NIl/EyV+DEAEZx97SDdxupY0Fw</vt:lpwstr>
  </property>
  <property fmtid="{D5CDD505-2E9C-101B-9397-08002B2CF9AE}" pid="63" name="x1ye=8">
    <vt:lpwstr>BwGh5lBw694H/44z50XL74JkB4cIumyg+OyJG4nkXf7sFf7U2caq/CoTh8rCbXU3RhDFkRKkOcxTECBItvEj5sdTfaCH1awl6QOk3nU7icOkH/XLdBee9Fg3kEsgPmPdQWTmzmBQBnD4yZzxJPqVcClwoSJzNVJ/+8LXg8va2Eki/tu/9unu13Os5GmbS8UqrI7lMjJPd7HxYKYuypCyZNZ4u/vAuQYJxCemn6ZyylzP1KyKGNxk4sVy1+nQU4x</vt:lpwstr>
  </property>
  <property fmtid="{D5CDD505-2E9C-101B-9397-08002B2CF9AE}" pid="64" name="x1ye=9">
    <vt:lpwstr>Gxdj+xSeVGfphlXxbhyhrLEa2n1jTd3eHSbA/+zg8AjcSDgJc1V7ufQYvXNWhMEzUBauSbNQNgdoK0k4WGZEO5CoOWNndP+dLUvPW1nHqcEE2oBNHLc9N/dUqHE9BGBucFNssFtHiDw3YG8LNbmFB6cwV/fIEXwBBeAwknQK9xBBueWUhM/8p2jniflYUsZoctCJ2z7f9GAZ8IqfqS+JhDiRl2mBcMzhsZ+2aM4PWkLyawsSOGozJ8qC0FTQe/1</vt:lpwstr>
  </property>
</Properties>
</file>